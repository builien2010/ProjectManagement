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EB3F1BA" w14:textId="52C5C2FD" w:rsidR="521CA79C" w:rsidRDefault="521CA79C" w:rsidP="521CA79C">
      <w:pPr>
        <w:spacing w:line="288" w:lineRule="auto"/>
        <w:jc w:val="center"/>
      </w:pPr>
      <w:bookmarkStart w:id="0" w:name="_GoBack"/>
      <w:bookmarkEnd w:id="0"/>
      <w:r w:rsidRPr="521CA79C">
        <w:rPr>
          <w:rFonts w:eastAsia="Tahoma" w:cs="Tahoma"/>
          <w:b/>
          <w:bCs/>
          <w:color w:val="000000" w:themeColor="text1"/>
          <w:sz w:val="36"/>
          <w:szCs w:val="36"/>
        </w:rPr>
        <w:t>TRƯỜNG ĐẠI HỌC BÁCH KHOA HÀ NỘI</w:t>
      </w:r>
    </w:p>
    <w:p w14:paraId="73C1AE98" w14:textId="36356435" w:rsidR="521CA79C" w:rsidRDefault="521CA79C" w:rsidP="521CA79C">
      <w:pPr>
        <w:spacing w:line="288" w:lineRule="auto"/>
        <w:jc w:val="center"/>
        <w:rPr>
          <w:rFonts w:eastAsia="Tahoma" w:cs="Tahoma"/>
          <w:b/>
          <w:bCs/>
          <w:color w:val="000000" w:themeColor="text1"/>
          <w:sz w:val="32"/>
          <w:szCs w:val="32"/>
        </w:rPr>
      </w:pPr>
      <w:r w:rsidRPr="521CA79C">
        <w:rPr>
          <w:rFonts w:eastAsia="Tahoma" w:cs="Tahoma"/>
          <w:b/>
          <w:bCs/>
          <w:color w:val="000000" w:themeColor="text1"/>
          <w:sz w:val="32"/>
          <w:szCs w:val="32"/>
        </w:rPr>
        <w:t>Viện Công nghệ thông tin và Truyền thông</w:t>
      </w:r>
    </w:p>
    <w:p w14:paraId="0B2FF5EC" w14:textId="09CC880C" w:rsidR="521CA79C" w:rsidRDefault="521CA79C" w:rsidP="521CA79C">
      <w:pPr>
        <w:spacing w:line="288" w:lineRule="auto"/>
        <w:jc w:val="center"/>
      </w:pPr>
      <w:r>
        <w:br/>
      </w:r>
    </w:p>
    <w:p w14:paraId="70F6356C" w14:textId="71823C60" w:rsidR="521CA79C" w:rsidRDefault="70892379" w:rsidP="521CA79C">
      <w:pPr>
        <w:spacing w:line="288" w:lineRule="auto"/>
        <w:jc w:val="center"/>
      </w:pPr>
      <w:r>
        <w:rPr>
          <w:noProof/>
        </w:rPr>
        <w:drawing>
          <wp:inline distT="0" distB="0" distL="0" distR="0" wp14:anchorId="7180D979" wp14:editId="7F987DC6">
            <wp:extent cx="1514475" cy="2238375"/>
            <wp:effectExtent l="0" t="0" r="0" b="0"/>
            <wp:docPr id="1079635093" name="Picture 108832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322630"/>
                    <pic:cNvPicPr/>
                  </pic:nvPicPr>
                  <pic:blipFill>
                    <a:blip r:embed="rId8">
                      <a:extLst>
                        <a:ext uri="{28A0092B-C50C-407E-A947-70E740481C1C}">
                          <a14:useLocalDpi xmlns:a14="http://schemas.microsoft.com/office/drawing/2010/main" val="0"/>
                        </a:ext>
                      </a:extLst>
                    </a:blip>
                    <a:stretch>
                      <a:fillRect/>
                    </a:stretch>
                  </pic:blipFill>
                  <pic:spPr>
                    <a:xfrm>
                      <a:off x="0" y="0"/>
                      <a:ext cx="1514475" cy="2238375"/>
                    </a:xfrm>
                    <a:prstGeom prst="rect">
                      <a:avLst/>
                    </a:prstGeom>
                  </pic:spPr>
                </pic:pic>
              </a:graphicData>
            </a:graphic>
          </wp:inline>
        </w:drawing>
      </w:r>
    </w:p>
    <w:p w14:paraId="17BCB249" w14:textId="7A7654C2" w:rsidR="521CA79C" w:rsidRDefault="521CA79C" w:rsidP="521CA79C">
      <w:pPr>
        <w:spacing w:line="288" w:lineRule="auto"/>
        <w:jc w:val="center"/>
      </w:pPr>
      <w:r>
        <w:br/>
      </w:r>
      <w:r w:rsidRPr="521CA79C">
        <w:rPr>
          <w:rFonts w:eastAsia="Tahoma" w:cs="Tahoma"/>
          <w:b/>
          <w:bCs/>
          <w:color w:val="000000" w:themeColor="text1"/>
          <w:sz w:val="44"/>
          <w:szCs w:val="44"/>
        </w:rPr>
        <w:t>BÀI TẬP LỚN QUẢN TRỊ DỰ ÁN</w:t>
      </w:r>
    </w:p>
    <w:p w14:paraId="53C99649" w14:textId="2C3454CA" w:rsidR="521CA79C" w:rsidRDefault="521CA79C" w:rsidP="521CA79C">
      <w:pPr>
        <w:spacing w:line="288" w:lineRule="auto"/>
        <w:jc w:val="left"/>
        <w:rPr>
          <w:rFonts w:eastAsia="Tahoma" w:cs="Tahoma"/>
          <w:b/>
          <w:bCs/>
          <w:color w:val="000000" w:themeColor="text1"/>
          <w:sz w:val="44"/>
          <w:szCs w:val="44"/>
        </w:rPr>
      </w:pPr>
    </w:p>
    <w:tbl>
      <w:tblPr>
        <w:tblStyle w:val="LiBang"/>
        <w:tblW w:w="0" w:type="auto"/>
        <w:jc w:val="center"/>
        <w:tblLayout w:type="fixed"/>
        <w:tblLook w:val="06A0" w:firstRow="1" w:lastRow="0" w:firstColumn="1" w:lastColumn="0" w:noHBand="1" w:noVBand="1"/>
      </w:tblPr>
      <w:tblGrid>
        <w:gridCol w:w="2927"/>
        <w:gridCol w:w="2927"/>
        <w:gridCol w:w="2927"/>
      </w:tblGrid>
      <w:tr w:rsidR="521CA79C" w14:paraId="37CBD7AC" w14:textId="77777777" w:rsidTr="521CA79C">
        <w:trPr>
          <w:jc w:val="center"/>
        </w:trPr>
        <w:tc>
          <w:tcPr>
            <w:tcW w:w="2927" w:type="dxa"/>
            <w:vAlign w:val="center"/>
          </w:tcPr>
          <w:p w14:paraId="6008489D" w14:textId="60E02120" w:rsidR="521CA79C" w:rsidRDefault="521CA79C" w:rsidP="521CA79C">
            <w:pPr>
              <w:jc w:val="left"/>
            </w:pPr>
            <w:r w:rsidRPr="521CA79C">
              <w:rPr>
                <w:sz w:val="26"/>
                <w:szCs w:val="26"/>
              </w:rPr>
              <w:t>Giáo viên hướng dẫn:</w:t>
            </w:r>
          </w:p>
        </w:tc>
        <w:tc>
          <w:tcPr>
            <w:tcW w:w="2927" w:type="dxa"/>
            <w:vAlign w:val="bottom"/>
          </w:tcPr>
          <w:p w14:paraId="095D2E0D" w14:textId="4DC0F030" w:rsidR="521CA79C" w:rsidRDefault="521CA79C" w:rsidP="521CA79C">
            <w:pPr>
              <w:jc w:val="left"/>
              <w:rPr>
                <w:sz w:val="26"/>
                <w:szCs w:val="26"/>
              </w:rPr>
            </w:pPr>
            <w:r w:rsidRPr="521CA79C">
              <w:rPr>
                <w:sz w:val="26"/>
                <w:szCs w:val="26"/>
              </w:rPr>
              <w:t>Thầy Nguyễn Đức Tiến</w:t>
            </w:r>
          </w:p>
        </w:tc>
        <w:tc>
          <w:tcPr>
            <w:tcW w:w="2927" w:type="dxa"/>
            <w:vAlign w:val="bottom"/>
          </w:tcPr>
          <w:p w14:paraId="26CDD009" w14:textId="6B5C0557" w:rsidR="521CA79C" w:rsidRDefault="521CA79C" w:rsidP="521CA79C">
            <w:pPr>
              <w:jc w:val="left"/>
            </w:pPr>
          </w:p>
        </w:tc>
      </w:tr>
      <w:tr w:rsidR="521CA79C" w14:paraId="1BECA6AF" w14:textId="77777777" w:rsidTr="521CA79C">
        <w:trPr>
          <w:jc w:val="center"/>
        </w:trPr>
        <w:tc>
          <w:tcPr>
            <w:tcW w:w="2927" w:type="dxa"/>
            <w:vAlign w:val="center"/>
          </w:tcPr>
          <w:p w14:paraId="1A840C6D" w14:textId="18414578" w:rsidR="521CA79C" w:rsidRDefault="521CA79C" w:rsidP="521CA79C">
            <w:pPr>
              <w:jc w:val="left"/>
            </w:pPr>
            <w:r w:rsidRPr="521CA79C">
              <w:rPr>
                <w:sz w:val="26"/>
                <w:szCs w:val="26"/>
              </w:rPr>
              <w:t>Nhóm SV thực hiện:</w:t>
            </w:r>
          </w:p>
        </w:tc>
        <w:tc>
          <w:tcPr>
            <w:tcW w:w="2927" w:type="dxa"/>
            <w:vAlign w:val="bottom"/>
          </w:tcPr>
          <w:p w14:paraId="685EF7C0" w14:textId="607CF026" w:rsidR="521CA79C" w:rsidRDefault="521CA79C" w:rsidP="521CA79C">
            <w:pPr>
              <w:jc w:val="left"/>
              <w:rPr>
                <w:sz w:val="26"/>
                <w:szCs w:val="26"/>
              </w:rPr>
            </w:pPr>
            <w:r w:rsidRPr="521CA79C">
              <w:rPr>
                <w:sz w:val="26"/>
                <w:szCs w:val="26"/>
              </w:rPr>
              <w:t>Bùi Thị Liên</w:t>
            </w:r>
          </w:p>
        </w:tc>
        <w:tc>
          <w:tcPr>
            <w:tcW w:w="2927" w:type="dxa"/>
            <w:vAlign w:val="bottom"/>
          </w:tcPr>
          <w:p w14:paraId="55A37C32" w14:textId="6D15E933" w:rsidR="521CA79C" w:rsidRDefault="521CA79C" w:rsidP="521CA79C">
            <w:pPr>
              <w:jc w:val="left"/>
            </w:pPr>
            <w:r w:rsidRPr="521CA79C">
              <w:rPr>
                <w:sz w:val="26"/>
                <w:szCs w:val="26"/>
              </w:rPr>
              <w:t>20162352</w:t>
            </w:r>
          </w:p>
        </w:tc>
      </w:tr>
      <w:tr w:rsidR="521CA79C" w14:paraId="3356CF3F" w14:textId="77777777" w:rsidTr="521CA79C">
        <w:trPr>
          <w:jc w:val="center"/>
        </w:trPr>
        <w:tc>
          <w:tcPr>
            <w:tcW w:w="2927" w:type="dxa"/>
            <w:vAlign w:val="center"/>
          </w:tcPr>
          <w:p w14:paraId="03DCC296" w14:textId="56E84568" w:rsidR="521CA79C" w:rsidRDefault="521CA79C" w:rsidP="521CA79C">
            <w:pPr>
              <w:jc w:val="left"/>
            </w:pPr>
          </w:p>
        </w:tc>
        <w:tc>
          <w:tcPr>
            <w:tcW w:w="2927" w:type="dxa"/>
            <w:vAlign w:val="bottom"/>
          </w:tcPr>
          <w:p w14:paraId="42E3E60F" w14:textId="5C04A394" w:rsidR="521CA79C" w:rsidRDefault="521CA79C" w:rsidP="521CA79C">
            <w:pPr>
              <w:jc w:val="left"/>
              <w:rPr>
                <w:sz w:val="26"/>
                <w:szCs w:val="26"/>
              </w:rPr>
            </w:pPr>
            <w:r w:rsidRPr="521CA79C">
              <w:rPr>
                <w:sz w:val="26"/>
                <w:szCs w:val="26"/>
              </w:rPr>
              <w:t>Nguyễn Anh Phương</w:t>
            </w:r>
          </w:p>
        </w:tc>
        <w:tc>
          <w:tcPr>
            <w:tcW w:w="2927" w:type="dxa"/>
            <w:vAlign w:val="bottom"/>
          </w:tcPr>
          <w:p w14:paraId="1909B8E4" w14:textId="698A5050" w:rsidR="521CA79C" w:rsidRDefault="521CA79C" w:rsidP="521CA79C">
            <w:pPr>
              <w:jc w:val="left"/>
            </w:pPr>
            <w:r w:rsidRPr="521CA79C">
              <w:rPr>
                <w:sz w:val="26"/>
                <w:szCs w:val="26"/>
              </w:rPr>
              <w:t>20163228</w:t>
            </w:r>
          </w:p>
        </w:tc>
      </w:tr>
      <w:tr w:rsidR="521CA79C" w14:paraId="0A8F3A45" w14:textId="77777777" w:rsidTr="521CA79C">
        <w:trPr>
          <w:jc w:val="center"/>
        </w:trPr>
        <w:tc>
          <w:tcPr>
            <w:tcW w:w="2927" w:type="dxa"/>
            <w:vAlign w:val="center"/>
          </w:tcPr>
          <w:p w14:paraId="76153D31" w14:textId="4599AD22" w:rsidR="521CA79C" w:rsidRDefault="521CA79C" w:rsidP="521CA79C">
            <w:pPr>
              <w:jc w:val="left"/>
            </w:pPr>
          </w:p>
        </w:tc>
        <w:tc>
          <w:tcPr>
            <w:tcW w:w="2927" w:type="dxa"/>
            <w:vAlign w:val="bottom"/>
          </w:tcPr>
          <w:p w14:paraId="18A1AB6D" w14:textId="7E8B6827" w:rsidR="521CA79C" w:rsidRDefault="521CA79C" w:rsidP="521CA79C">
            <w:pPr>
              <w:jc w:val="left"/>
              <w:rPr>
                <w:sz w:val="26"/>
                <w:szCs w:val="26"/>
              </w:rPr>
            </w:pPr>
            <w:r w:rsidRPr="521CA79C">
              <w:rPr>
                <w:sz w:val="26"/>
                <w:szCs w:val="26"/>
              </w:rPr>
              <w:t>Lương Văn Vỹ</w:t>
            </w:r>
          </w:p>
        </w:tc>
        <w:tc>
          <w:tcPr>
            <w:tcW w:w="2927" w:type="dxa"/>
            <w:vAlign w:val="bottom"/>
          </w:tcPr>
          <w:p w14:paraId="61C7186B" w14:textId="2EA872DF" w:rsidR="521CA79C" w:rsidRDefault="521CA79C" w:rsidP="521CA79C">
            <w:pPr>
              <w:jc w:val="left"/>
            </w:pPr>
            <w:r w:rsidRPr="521CA79C">
              <w:rPr>
                <w:sz w:val="26"/>
                <w:szCs w:val="26"/>
              </w:rPr>
              <w:t>20164735</w:t>
            </w:r>
          </w:p>
        </w:tc>
      </w:tr>
      <w:tr w:rsidR="521CA79C" w14:paraId="19B10441" w14:textId="77777777" w:rsidTr="521CA79C">
        <w:trPr>
          <w:jc w:val="center"/>
        </w:trPr>
        <w:tc>
          <w:tcPr>
            <w:tcW w:w="2927" w:type="dxa"/>
            <w:vAlign w:val="center"/>
          </w:tcPr>
          <w:p w14:paraId="4D94023E" w14:textId="57A64F45" w:rsidR="521CA79C" w:rsidRDefault="521CA79C" w:rsidP="521CA79C">
            <w:pPr>
              <w:jc w:val="left"/>
            </w:pPr>
          </w:p>
        </w:tc>
        <w:tc>
          <w:tcPr>
            <w:tcW w:w="2927" w:type="dxa"/>
            <w:vAlign w:val="bottom"/>
          </w:tcPr>
          <w:p w14:paraId="6C4D6499" w14:textId="7E1236E8" w:rsidR="521CA79C" w:rsidRDefault="521CA79C" w:rsidP="521CA79C">
            <w:pPr>
              <w:jc w:val="left"/>
              <w:rPr>
                <w:sz w:val="26"/>
                <w:szCs w:val="26"/>
              </w:rPr>
            </w:pPr>
            <w:r w:rsidRPr="521CA79C">
              <w:rPr>
                <w:sz w:val="26"/>
                <w:szCs w:val="26"/>
              </w:rPr>
              <w:t>Vũ Thị Xinh</w:t>
            </w:r>
          </w:p>
        </w:tc>
        <w:tc>
          <w:tcPr>
            <w:tcW w:w="2927" w:type="dxa"/>
            <w:vAlign w:val="bottom"/>
          </w:tcPr>
          <w:p w14:paraId="519C5536" w14:textId="307764F7" w:rsidR="521CA79C" w:rsidRDefault="521CA79C" w:rsidP="521CA79C">
            <w:pPr>
              <w:jc w:val="left"/>
            </w:pPr>
            <w:r w:rsidRPr="521CA79C">
              <w:rPr>
                <w:sz w:val="26"/>
                <w:szCs w:val="26"/>
              </w:rPr>
              <w:t>20164737</w:t>
            </w:r>
          </w:p>
        </w:tc>
      </w:tr>
    </w:tbl>
    <w:p w14:paraId="59607CEB" w14:textId="3F9EC630" w:rsidR="521CA79C" w:rsidRDefault="521CA79C" w:rsidP="521CA79C">
      <w:pPr>
        <w:spacing w:line="288" w:lineRule="auto"/>
        <w:jc w:val="center"/>
        <w:rPr>
          <w:rFonts w:eastAsia="Tahoma" w:cs="Tahoma"/>
          <w:b/>
          <w:bCs/>
          <w:i/>
          <w:iCs/>
          <w:color w:val="000000" w:themeColor="text1"/>
          <w:sz w:val="28"/>
          <w:szCs w:val="28"/>
        </w:rPr>
      </w:pPr>
    </w:p>
    <w:p w14:paraId="5F624FE0" w14:textId="7C04A154" w:rsidR="521CA79C" w:rsidRDefault="521CA79C" w:rsidP="521CA79C">
      <w:pPr>
        <w:spacing w:line="288" w:lineRule="auto"/>
        <w:jc w:val="center"/>
        <w:rPr>
          <w:rFonts w:eastAsia="Tahoma" w:cs="Tahoma"/>
          <w:b/>
          <w:bCs/>
          <w:i/>
          <w:iCs/>
          <w:color w:val="000000" w:themeColor="text1"/>
          <w:sz w:val="28"/>
          <w:szCs w:val="28"/>
        </w:rPr>
      </w:pPr>
    </w:p>
    <w:p w14:paraId="339916B1" w14:textId="504CF833" w:rsidR="521CA79C" w:rsidRDefault="521CA79C" w:rsidP="521CA79C">
      <w:pPr>
        <w:spacing w:line="288" w:lineRule="auto"/>
        <w:jc w:val="center"/>
        <w:rPr>
          <w:rFonts w:eastAsia="Tahoma" w:cs="Tahoma"/>
          <w:b/>
          <w:bCs/>
          <w:i/>
          <w:iCs/>
          <w:color w:val="000000" w:themeColor="text1"/>
          <w:sz w:val="28"/>
          <w:szCs w:val="28"/>
        </w:rPr>
      </w:pPr>
    </w:p>
    <w:p w14:paraId="319FDC13" w14:textId="177357C8" w:rsidR="521CA79C" w:rsidRDefault="521CA79C" w:rsidP="521CA79C">
      <w:pPr>
        <w:spacing w:line="288" w:lineRule="auto"/>
        <w:jc w:val="center"/>
        <w:rPr>
          <w:rFonts w:eastAsia="Tahoma" w:cs="Tahoma"/>
          <w:b/>
          <w:bCs/>
          <w:i/>
          <w:iCs/>
          <w:color w:val="000000" w:themeColor="text1"/>
          <w:sz w:val="28"/>
          <w:szCs w:val="28"/>
        </w:rPr>
      </w:pPr>
    </w:p>
    <w:p w14:paraId="56B8D97C" w14:textId="3939896E" w:rsidR="3529A991" w:rsidRDefault="521CA79C" w:rsidP="3529A991">
      <w:r w:rsidRPr="521CA79C">
        <w:rPr>
          <w:rFonts w:eastAsia="Tahoma" w:cs="Tahoma"/>
          <w:b/>
          <w:bCs/>
          <w:i/>
          <w:iCs/>
          <w:color w:val="000000" w:themeColor="text1"/>
          <w:sz w:val="28"/>
          <w:szCs w:val="28"/>
        </w:rPr>
        <w:t>Hà Nội, ngày 16 tháng 12 năm 201</w:t>
      </w:r>
      <w:r w:rsidRPr="521CA79C">
        <w:rPr>
          <w:rFonts w:eastAsia="Tahoma" w:cs="Tahoma"/>
          <w:b/>
          <w:bCs/>
          <w:i/>
          <w:iCs/>
          <w:sz w:val="28"/>
          <w:szCs w:val="28"/>
        </w:rPr>
        <w:t>9</w:t>
      </w:r>
      <w:r>
        <w:br w:type="page"/>
      </w:r>
    </w:p>
    <w:p w14:paraId="4EEFD3DF" w14:textId="2D19A89A" w:rsidR="3529A991" w:rsidRDefault="3529A991" w:rsidP="3529A991"/>
    <w:p w14:paraId="2DA7DDCC" w14:textId="6489ED3C" w:rsidR="3529A991" w:rsidRDefault="3529A991" w:rsidP="3529A991"/>
    <w:p w14:paraId="4AF5D15A" w14:textId="64093704" w:rsidR="3529A991" w:rsidRDefault="00740812" w:rsidP="3529A991">
      <w:r w:rsidRPr="00740812">
        <w:rPr>
          <w:noProof/>
        </w:rPr>
        <w:drawing>
          <wp:inline distT="0" distB="0" distL="0" distR="0" wp14:anchorId="509072A3" wp14:editId="4EC56263">
            <wp:extent cx="985652" cy="1481171"/>
            <wp:effectExtent l="0" t="0" r="508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4454" cy="1524452"/>
                    </a:xfrm>
                    <a:prstGeom prst="rect">
                      <a:avLst/>
                    </a:prstGeom>
                  </pic:spPr>
                </pic:pic>
              </a:graphicData>
            </a:graphic>
          </wp:inline>
        </w:drawing>
      </w:r>
    </w:p>
    <w:p w14:paraId="147FED2A" w14:textId="01866798" w:rsidR="3529A991" w:rsidRDefault="3529A991" w:rsidP="3529A991"/>
    <w:p w14:paraId="35A3198A" w14:textId="5E156ABA" w:rsidR="3529A991" w:rsidRDefault="3529A991" w:rsidP="3529A991"/>
    <w:p w14:paraId="0C5943B9" w14:textId="79AF90A8" w:rsidR="3529A991" w:rsidRDefault="3529A991" w:rsidP="3529A991"/>
    <w:p w14:paraId="4879DDD2" w14:textId="0C8A91BA" w:rsidR="3529A991" w:rsidRDefault="3529A991" w:rsidP="3529A991"/>
    <w:p w14:paraId="3E562649" w14:textId="047E181A" w:rsidR="3529A991" w:rsidRDefault="3529A991" w:rsidP="3529A991">
      <w:pPr>
        <w:rPr>
          <w:i/>
          <w:iCs/>
          <w:color w:val="000000" w:themeColor="text1"/>
          <w:sz w:val="32"/>
          <w:szCs w:val="32"/>
        </w:rPr>
      </w:pPr>
    </w:p>
    <w:p w14:paraId="4136FDA1" w14:textId="77777777" w:rsidR="00D05B67" w:rsidRPr="009A57EC" w:rsidRDefault="00D05B67" w:rsidP="00D05B67">
      <w:pPr>
        <w:pBdr>
          <w:bottom w:val="single" w:sz="4" w:space="1" w:color="808080"/>
        </w:pBdr>
        <w:rPr>
          <w:rFonts w:cs="Arial"/>
          <w:b/>
          <w:color w:val="951B13"/>
          <w:sz w:val="58"/>
          <w:szCs w:val="48"/>
        </w:rPr>
      </w:pPr>
      <w:r>
        <w:rPr>
          <w:rFonts w:cs="Arial"/>
          <w:b/>
          <w:color w:val="951B13"/>
          <w:sz w:val="58"/>
          <w:szCs w:val="48"/>
        </w:rPr>
        <w:t>Quản lý dự án</w:t>
      </w:r>
    </w:p>
    <w:p w14:paraId="304626B2" w14:textId="77777777" w:rsidR="00C13FEC" w:rsidRPr="009A57EC" w:rsidRDefault="00C13FEC" w:rsidP="00C13FEC">
      <w:pPr>
        <w:spacing w:after="80"/>
        <w:rPr>
          <w:rFonts w:ascii="Arial" w:hAnsi="Arial" w:cs="Arial"/>
          <w:b/>
          <w:i/>
          <w:color w:val="951B13"/>
          <w:sz w:val="42"/>
          <w:lang w:val="vi-VN"/>
        </w:rPr>
      </w:pPr>
      <w:r>
        <w:rPr>
          <w:b/>
          <w:i/>
          <w:sz w:val="42"/>
        </w:rPr>
        <w:t xml:space="preserve">Website Quản lý dự án </w:t>
      </w:r>
    </w:p>
    <w:p w14:paraId="0E47449F" w14:textId="77777777" w:rsidR="00C13FEC" w:rsidRDefault="00C13FEC" w:rsidP="00C13FEC">
      <w:r>
        <w:rPr>
          <w:i/>
        </w:rPr>
        <w:t>Website giúp quản lý công việc thuận tiện trong quá trình làm việc nhóm</w:t>
      </w:r>
    </w:p>
    <w:p w14:paraId="6E549436" w14:textId="77777777" w:rsidR="00A1229B" w:rsidRDefault="00A1229B" w:rsidP="00A1229B">
      <w:pPr>
        <w:tabs>
          <w:tab w:val="left" w:pos="6415"/>
        </w:tabs>
      </w:pPr>
    </w:p>
    <w:p w14:paraId="3DC6D573" w14:textId="77777777" w:rsidR="00A1229B" w:rsidRDefault="00A1229B" w:rsidP="00A1229B">
      <w:pPr>
        <w:tabs>
          <w:tab w:val="left" w:pos="6415"/>
        </w:tabs>
      </w:pPr>
    </w:p>
    <w:p w14:paraId="0FF7841B" w14:textId="77777777" w:rsidR="00A1229B" w:rsidRDefault="00A1229B" w:rsidP="00A1229B">
      <w:pPr>
        <w:tabs>
          <w:tab w:val="left" w:pos="6415"/>
        </w:tabs>
      </w:pPr>
      <w:r>
        <w:tab/>
      </w:r>
    </w:p>
    <w:p w14:paraId="6D83F9B0" w14:textId="77777777" w:rsidR="00A1229B" w:rsidRDefault="00A1229B" w:rsidP="00A1229B"/>
    <w:p w14:paraId="7B0ED30A" w14:textId="77777777" w:rsidR="00F34A9B" w:rsidRPr="00A1229B" w:rsidRDefault="00F34A9B" w:rsidP="00A1229B">
      <w:pPr>
        <w:widowControl/>
        <w:suppressAutoHyphens w:val="0"/>
        <w:spacing w:after="0" w:line="240" w:lineRule="auto"/>
        <w:jc w:val="left"/>
        <w:rPr>
          <w:rFonts w:ascii="Verdana" w:hAnsi="Verdana" w:cs="Tahoma"/>
          <w:b/>
          <w:bCs/>
          <w:caps/>
          <w:color w:val="951B13"/>
          <w:sz w:val="24"/>
          <w:lang w:eastAsia="ar-SA" w:bidi="ar-SA"/>
        </w:rPr>
      </w:pPr>
      <w:r>
        <w:tab/>
      </w:r>
    </w:p>
    <w:p w14:paraId="02C31B73" w14:textId="77777777" w:rsidR="00F34A9B" w:rsidRDefault="00F34A9B"/>
    <w:p w14:paraId="79A66C5C" w14:textId="77777777" w:rsidR="00576288" w:rsidRDefault="00576288" w:rsidP="00094F25">
      <w:pPr>
        <w:widowControl/>
        <w:suppressAutoHyphens w:val="0"/>
        <w:spacing w:after="0" w:line="240" w:lineRule="auto"/>
        <w:jc w:val="left"/>
        <w:rPr>
          <w:color w:val="951B13"/>
        </w:rPr>
      </w:pPr>
    </w:p>
    <w:p w14:paraId="01C78619" w14:textId="77777777" w:rsidR="00FF3C0F" w:rsidRDefault="00FF3C0F" w:rsidP="00FF3C0F">
      <w:pPr>
        <w:pStyle w:val="Chntrang"/>
        <w:tabs>
          <w:tab w:val="left" w:pos="990"/>
        </w:tabs>
        <w:rPr>
          <w:i/>
          <w:color w:val="003366"/>
        </w:rPr>
      </w:pPr>
    </w:p>
    <w:p w14:paraId="0BB28140" w14:textId="77777777" w:rsidR="00FF3C0F" w:rsidRDefault="00FF3C0F" w:rsidP="00FF3C0F">
      <w:pPr>
        <w:pStyle w:val="Chntrang"/>
        <w:tabs>
          <w:tab w:val="left" w:pos="990"/>
        </w:tabs>
        <w:rPr>
          <w:i/>
          <w:color w:val="003366"/>
        </w:rPr>
      </w:pPr>
    </w:p>
    <w:p w14:paraId="7B9B99F8" w14:textId="77777777" w:rsidR="00FF3C0F" w:rsidRDefault="00FF3C0F" w:rsidP="00FF3C0F">
      <w:pPr>
        <w:pStyle w:val="Chntrang"/>
        <w:tabs>
          <w:tab w:val="left" w:pos="990"/>
        </w:tabs>
        <w:rPr>
          <w:i/>
          <w:color w:val="003366"/>
        </w:rPr>
      </w:pPr>
    </w:p>
    <w:p w14:paraId="7FED581D" w14:textId="77777777" w:rsidR="00FF3C0F" w:rsidRDefault="00FF3C0F" w:rsidP="00FF3C0F">
      <w:pPr>
        <w:pStyle w:val="Chntrang"/>
        <w:tabs>
          <w:tab w:val="left" w:pos="990"/>
        </w:tabs>
        <w:rPr>
          <w:i/>
          <w:color w:val="003366"/>
        </w:rPr>
      </w:pPr>
    </w:p>
    <w:p w14:paraId="54F26A56" w14:textId="77777777" w:rsidR="00FF3C0F" w:rsidRDefault="00FF3C0F" w:rsidP="00FF3C0F">
      <w:pPr>
        <w:pStyle w:val="Chntrang"/>
        <w:tabs>
          <w:tab w:val="left" w:pos="990"/>
        </w:tabs>
        <w:rPr>
          <w:i/>
          <w:color w:val="003366"/>
        </w:rPr>
      </w:pPr>
    </w:p>
    <w:p w14:paraId="08F758CF" w14:textId="77777777" w:rsidR="00FF3C0F" w:rsidRDefault="00FF3C0F" w:rsidP="00FF3C0F">
      <w:pPr>
        <w:pStyle w:val="Chntrang"/>
        <w:tabs>
          <w:tab w:val="left" w:pos="990"/>
        </w:tabs>
        <w:rPr>
          <w:i/>
          <w:color w:val="003366"/>
        </w:rPr>
      </w:pPr>
    </w:p>
    <w:p w14:paraId="467BE366" w14:textId="77777777" w:rsidR="00FF3C0F" w:rsidRDefault="00FF3C0F" w:rsidP="00FF3C0F">
      <w:pPr>
        <w:pStyle w:val="Chntrang"/>
        <w:tabs>
          <w:tab w:val="left" w:pos="990"/>
        </w:tabs>
        <w:rPr>
          <w:i/>
          <w:color w:val="003366"/>
        </w:rPr>
      </w:pPr>
    </w:p>
    <w:p w14:paraId="528F00CC" w14:textId="77777777" w:rsidR="005B58A4" w:rsidRDefault="005B58A4" w:rsidP="00FF3C0F">
      <w:pPr>
        <w:pStyle w:val="Chntrang"/>
        <w:tabs>
          <w:tab w:val="left" w:pos="990"/>
        </w:tabs>
        <w:rPr>
          <w:i/>
          <w:color w:val="003366"/>
        </w:rPr>
      </w:pPr>
    </w:p>
    <w:p w14:paraId="52B288D8" w14:textId="77777777" w:rsidR="005B58A4" w:rsidRDefault="005B58A4" w:rsidP="00FF3C0F">
      <w:pPr>
        <w:pStyle w:val="Chntrang"/>
        <w:tabs>
          <w:tab w:val="left" w:pos="990"/>
        </w:tabs>
        <w:rPr>
          <w:i/>
          <w:color w:val="003366"/>
        </w:rPr>
      </w:pPr>
    </w:p>
    <w:p w14:paraId="65200BBB" w14:textId="77777777" w:rsidR="005B58A4" w:rsidRDefault="005B58A4" w:rsidP="00FF3C0F">
      <w:pPr>
        <w:pStyle w:val="Chntrang"/>
        <w:tabs>
          <w:tab w:val="left" w:pos="990"/>
        </w:tabs>
        <w:rPr>
          <w:i/>
          <w:color w:val="003366"/>
        </w:rPr>
      </w:pPr>
    </w:p>
    <w:p w14:paraId="51E2EFDF" w14:textId="77777777" w:rsidR="005B58A4" w:rsidRDefault="005B58A4" w:rsidP="00FF3C0F">
      <w:pPr>
        <w:pStyle w:val="Chntrang"/>
        <w:tabs>
          <w:tab w:val="left" w:pos="990"/>
        </w:tabs>
        <w:rPr>
          <w:i/>
          <w:color w:val="003366"/>
        </w:rPr>
      </w:pPr>
    </w:p>
    <w:p w14:paraId="7FD19692" w14:textId="77777777" w:rsidR="005B58A4" w:rsidRDefault="005B58A4" w:rsidP="00FF3C0F">
      <w:pPr>
        <w:pStyle w:val="Chntrang"/>
        <w:tabs>
          <w:tab w:val="left" w:pos="990"/>
        </w:tabs>
        <w:rPr>
          <w:i/>
          <w:color w:val="003366"/>
        </w:rPr>
      </w:pPr>
    </w:p>
    <w:p w14:paraId="5D1D92F0" w14:textId="1416B71F" w:rsidR="00FF3C0F" w:rsidRPr="00932976" w:rsidRDefault="00FF3C0F" w:rsidP="00FF3C0F">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529ADF39" w14:textId="77777777" w:rsidR="00FF3C0F" w:rsidRPr="00932976" w:rsidRDefault="00FF3C0F" w:rsidP="00FF3C0F">
      <w:pPr>
        <w:pStyle w:val="Chntrang"/>
        <w:tabs>
          <w:tab w:val="left" w:pos="990"/>
        </w:tabs>
        <w:rPr>
          <w:i/>
          <w:color w:val="003366"/>
        </w:rPr>
      </w:pPr>
      <w:r>
        <w:rPr>
          <w:i/>
          <w:color w:val="003366"/>
        </w:rPr>
        <w:t>Tel</w:t>
      </w:r>
      <w:r w:rsidRPr="00932976">
        <w:rPr>
          <w:i/>
          <w:color w:val="003366"/>
        </w:rPr>
        <w:tab/>
        <w:t xml:space="preserve">: </w:t>
      </w:r>
    </w:p>
    <w:p w14:paraId="1A7265FA" w14:textId="77777777" w:rsidR="00FF3C0F" w:rsidRDefault="00FF3C0F" w:rsidP="00FF3C0F">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200C526" w14:textId="5428BAC4" w:rsidR="00F34A9B" w:rsidRPr="0017102C" w:rsidRDefault="008B4872" w:rsidP="00DA7F0C">
      <w:pPr>
        <w:widowControl/>
        <w:tabs>
          <w:tab w:val="left" w:pos="1322"/>
        </w:tabs>
        <w:suppressAutoHyphens w:val="0"/>
        <w:spacing w:after="0" w:line="240" w:lineRule="auto"/>
        <w:jc w:val="left"/>
        <w:rPr>
          <w:color w:val="951B13"/>
        </w:rPr>
      </w:pPr>
      <w:r w:rsidRPr="00576288">
        <w:br w:type="page"/>
      </w:r>
      <w:r w:rsidR="00F34A9B"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AB7E00">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AB7E00">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AB7E00">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AB7E00">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AB7E00">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AB7E00">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AB7E00">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AB7E00">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AB7E00">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AB7E00">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AB7E00">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AB7E00">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AB7E00">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AB7E00">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AB7E00">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AB7E00">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AB7E00">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AB7E00">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AB7E00">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AB7E00">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AB7E00">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CF644E">
      <w:pPr>
        <w:pStyle w:val="oancuaDanhsach"/>
        <w:numPr>
          <w:ilvl w:val="0"/>
          <w:numId w:val="3"/>
        </w:numPr>
      </w:pPr>
      <w:r>
        <w:t xml:space="preserve">Nhóm 4 </w:t>
      </w:r>
      <w:r w:rsidR="008A60DC">
        <w:t>sinh viên</w:t>
      </w:r>
    </w:p>
    <w:p w14:paraId="6856A6CB" w14:textId="530C9787" w:rsidR="009F0F85" w:rsidRPr="004A60F2" w:rsidRDefault="009F0F85" w:rsidP="00CF644E">
      <w:pPr>
        <w:pStyle w:val="oancuaDanhsach"/>
        <w:numPr>
          <w:ilvl w:val="0"/>
          <w:numId w:val="3"/>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F644E">
      <w:pPr>
        <w:pStyle w:val="oancuaDanhsach"/>
        <w:numPr>
          <w:ilvl w:val="0"/>
          <w:numId w:val="4"/>
        </w:numPr>
      </w:pPr>
      <w:r>
        <w:t xml:space="preserve"> </w:t>
      </w:r>
      <w:r w:rsidRPr="00253719">
        <w:t>Mỗi SV đều phải có t</w:t>
      </w:r>
      <w:r>
        <w:t>ài khoản GitHub cá nhân.</w:t>
      </w:r>
    </w:p>
    <w:p w14:paraId="4CF788C9" w14:textId="4AEFEFF3" w:rsidR="00253719" w:rsidRDefault="00253719" w:rsidP="00CF644E">
      <w:pPr>
        <w:pStyle w:val="oancuaDanhsach"/>
        <w:numPr>
          <w:ilvl w:val="0"/>
          <w:numId w:val="4"/>
        </w:numPr>
      </w:pPr>
      <w:r>
        <w:t>Tạo một Repository chung cho cả nhóm</w:t>
      </w:r>
      <w:r w:rsidR="00F55141">
        <w:t xml:space="preserve"> chứa toàn bộ chương trình</w:t>
      </w:r>
    </w:p>
    <w:p w14:paraId="34E32D39" w14:textId="77777777" w:rsidR="00A84D40" w:rsidRDefault="00B65C9D" w:rsidP="00CF644E">
      <w:pPr>
        <w:pStyle w:val="oancuaDanhsach"/>
        <w:numPr>
          <w:ilvl w:val="0"/>
          <w:numId w:val="4"/>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rPr>
        <w:drawing>
          <wp:inline distT="0" distB="0" distL="0" distR="0" wp14:anchorId="74474866" wp14:editId="0EC0642D">
            <wp:extent cx="2880625" cy="908935"/>
            <wp:effectExtent l="0" t="0" r="0" b="5715"/>
            <wp:docPr id="187417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F644E">
      <w:pPr>
        <w:pStyle w:val="oancuaDanhsach"/>
        <w:numPr>
          <w:ilvl w:val="2"/>
          <w:numId w:val="4"/>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F644E">
      <w:pPr>
        <w:pStyle w:val="oancuaDanhsach"/>
        <w:numPr>
          <w:ilvl w:val="2"/>
          <w:numId w:val="4"/>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F644E">
      <w:pPr>
        <w:pStyle w:val="oancuaDanhsach"/>
        <w:numPr>
          <w:ilvl w:val="2"/>
          <w:numId w:val="4"/>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rPr>
        <w:drawing>
          <wp:inline distT="0" distB="0" distL="0" distR="0" wp14:anchorId="5803104E" wp14:editId="3A6C1554">
            <wp:extent cx="761120" cy="490816"/>
            <wp:effectExtent l="0" t="0" r="1270" b="5080"/>
            <wp:docPr id="1130783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F644E">
      <w:pPr>
        <w:pStyle w:val="oancuaDanhsach"/>
        <w:numPr>
          <w:ilvl w:val="2"/>
          <w:numId w:val="4"/>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F644E">
      <w:pPr>
        <w:pStyle w:val="oancuaDanhsach"/>
        <w:numPr>
          <w:ilvl w:val="0"/>
          <w:numId w:val="4"/>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F644E">
      <w:pPr>
        <w:pStyle w:val="oancuaDanhsach"/>
        <w:numPr>
          <w:ilvl w:val="0"/>
          <w:numId w:val="5"/>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CF644E">
      <w:pPr>
        <w:pStyle w:val="oancuaDanhsach"/>
        <w:numPr>
          <w:ilvl w:val="0"/>
          <w:numId w:val="5"/>
        </w:numPr>
      </w:pPr>
      <w:r>
        <w:t xml:space="preserve">Tạo một Project chung cho cả nhóm </w:t>
      </w:r>
    </w:p>
    <w:p w14:paraId="58BFFF20" w14:textId="5EFABA9B" w:rsidR="00455F19" w:rsidRDefault="00455F19" w:rsidP="00CF644E">
      <w:pPr>
        <w:pStyle w:val="oancuaDanhsach"/>
        <w:numPr>
          <w:ilvl w:val="0"/>
          <w:numId w:val="5"/>
        </w:numPr>
      </w:pPr>
      <w:r>
        <w:t xml:space="preserve">Add tài khoản giáo viên </w:t>
      </w:r>
      <w:hyperlink r:id="rId13"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CF644E">
      <w:pPr>
        <w:pStyle w:val="oancuaDanhsach"/>
        <w:numPr>
          <w:ilvl w:val="0"/>
          <w:numId w:val="5"/>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rPr>
        <w:drawing>
          <wp:inline distT="0" distB="0" distL="0" distR="0" wp14:anchorId="0202A120" wp14:editId="3891369B">
            <wp:extent cx="2790908" cy="1711100"/>
            <wp:effectExtent l="0" t="0" r="0" b="0"/>
            <wp:docPr id="1281177621"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CF644E">
      <w:pPr>
        <w:pStyle w:val="oancuaDanhsach"/>
        <w:numPr>
          <w:ilvl w:val="0"/>
          <w:numId w:val="5"/>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CF644E">
      <w:pPr>
        <w:pStyle w:val="oancuaDanhsach"/>
        <w:numPr>
          <w:ilvl w:val="0"/>
          <w:numId w:val="5"/>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2C2EBBDB" w:rsidR="003E6FB7" w:rsidRDefault="003E6FB7" w:rsidP="003E6FB7">
      <w:pPr>
        <w:pStyle w:val="NormalH"/>
        <w:ind w:left="360"/>
        <w:rPr>
          <w:color w:val="951B13"/>
        </w:rPr>
      </w:pPr>
      <w:r>
        <w:rPr>
          <w:color w:val="951B13"/>
        </w:rPr>
        <w:t xml:space="preserve">BẢN ĐÁNH </w:t>
      </w:r>
      <w:r w:rsidR="00AC7F66">
        <w:rPr>
          <w:color w:val="951B13"/>
        </w:rPr>
        <w:t>GIÁ</w:t>
      </w:r>
      <w:r w:rsidR="004265A4">
        <w:rPr>
          <w:color w:val="951B13"/>
        </w:rPr>
        <w:t xml:space="preserve"> (GIÁO VIÊN THỰC HIỆN</w:t>
      </w:r>
      <w:r w:rsidR="521CA79C" w:rsidRPr="521CA79C">
        <w:rPr>
          <w:color w:val="951B13"/>
        </w:rPr>
        <w:t>)</w:t>
      </w:r>
    </w:p>
    <w:p w14:paraId="0AAD18C4" w14:textId="0EC78BD5" w:rsidR="00AC7F66" w:rsidRDefault="009A44DB" w:rsidP="009A44DB">
      <w:pPr>
        <w:jc w:val="cente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E6D2BDF"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8807D9">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741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8807D9">
            <w:r w:rsidRPr="009A4C41">
              <w:t>Ngày lập</w:t>
            </w:r>
          </w:p>
        </w:tc>
        <w:tc>
          <w:tcPr>
            <w:tcW w:w="3095" w:type="dxa"/>
          </w:tcPr>
          <w:p w14:paraId="77227211" w14:textId="77777777" w:rsidR="00727431" w:rsidRPr="009A4C41" w:rsidRDefault="00727431" w:rsidP="008807D9">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8807D9">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8807D9">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8807D9">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741D7">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CA9D382" w:rsidR="00727431" w:rsidRPr="009A4C41" w:rsidRDefault="600741D7" w:rsidP="008807D9">
            <w:r>
              <w:t>14/12/2019</w:t>
            </w:r>
          </w:p>
        </w:tc>
        <w:tc>
          <w:tcPr>
            <w:tcW w:w="3095" w:type="dxa"/>
          </w:tcPr>
          <w:p w14:paraId="33CC2B2A" w14:textId="667E82A8"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Phiên bản đầu tiên</w:t>
            </w:r>
          </w:p>
        </w:tc>
        <w:tc>
          <w:tcPr>
            <w:tcW w:w="1148" w:type="dxa"/>
          </w:tcPr>
          <w:p w14:paraId="3AA0C2F9" w14:textId="0ECD667E" w:rsidR="00727431" w:rsidRPr="009A4C41" w:rsidRDefault="005F5B85" w:rsidP="008807D9">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315C1555"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Lương Văn Vỹ</w:t>
            </w:r>
          </w:p>
        </w:tc>
        <w:tc>
          <w:tcPr>
            <w:tcW w:w="1440" w:type="dxa"/>
          </w:tcPr>
          <w:p w14:paraId="645BC524" w14:textId="76230868"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Nguyễn Anh Phương</w:t>
            </w:r>
          </w:p>
        </w:tc>
      </w:tr>
      <w:tr w:rsidR="009A4C41" w:rsidRPr="009A4C41" w14:paraId="39FEF1C1"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B9B7160" w:rsidR="00727431" w:rsidRPr="009A4C41" w:rsidRDefault="600741D7" w:rsidP="008807D9">
            <w:r>
              <w:t>15/12/2019</w:t>
            </w:r>
          </w:p>
        </w:tc>
        <w:tc>
          <w:tcPr>
            <w:tcW w:w="3095" w:type="dxa"/>
          </w:tcPr>
          <w:p w14:paraId="1833F08E" w14:textId="09CC6D98"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Thay đổi yêu cầu của khách hàng</w:t>
            </w:r>
          </w:p>
        </w:tc>
        <w:tc>
          <w:tcPr>
            <w:tcW w:w="1148" w:type="dxa"/>
          </w:tcPr>
          <w:p w14:paraId="1BA03C5F" w14:textId="00AFFE1E" w:rsidR="00727431" w:rsidRPr="009A4C41" w:rsidRDefault="005F5B85" w:rsidP="008807D9">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5AB15FA5" w:rsidR="00727431" w:rsidRPr="009A4C41" w:rsidRDefault="600741D7" w:rsidP="600741D7">
            <w:pPr>
              <w:cnfStyle w:val="000000000000" w:firstRow="0" w:lastRow="0" w:firstColumn="0" w:lastColumn="0" w:oddVBand="0" w:evenVBand="0" w:oddHBand="0" w:evenHBand="0" w:firstRowFirstColumn="0" w:firstRowLastColumn="0" w:lastRowFirstColumn="0" w:lastRowLastColumn="0"/>
            </w:pPr>
            <w:r>
              <w:t>Vũ Thị Xinh</w:t>
            </w:r>
          </w:p>
        </w:tc>
        <w:tc>
          <w:tcPr>
            <w:tcW w:w="1440" w:type="dxa"/>
          </w:tcPr>
          <w:p w14:paraId="38DAB92E" w14:textId="4FA5F436"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Nguyễn Anh Phương</w:t>
            </w:r>
          </w:p>
        </w:tc>
      </w:tr>
      <w:tr w:rsidR="009A4C41" w:rsidRPr="009A4C41" w14:paraId="55EA5D4F"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6E4CF05" w:rsidR="00727431" w:rsidRPr="009A4C41" w:rsidRDefault="600741D7" w:rsidP="008807D9">
            <w:r>
              <w:t>16/12/2019</w:t>
            </w:r>
          </w:p>
        </w:tc>
        <w:tc>
          <w:tcPr>
            <w:tcW w:w="3095" w:type="dxa"/>
          </w:tcPr>
          <w:p w14:paraId="3969F235" w14:textId="6D5D7FFC"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Thay đổi phạm vi dự án</w:t>
            </w:r>
          </w:p>
        </w:tc>
        <w:tc>
          <w:tcPr>
            <w:tcW w:w="1148" w:type="dxa"/>
          </w:tcPr>
          <w:p w14:paraId="307DA07D" w14:textId="2A6AB07C"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73298FAB"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Bùi Thị Liên</w:t>
            </w:r>
          </w:p>
        </w:tc>
        <w:tc>
          <w:tcPr>
            <w:tcW w:w="1440" w:type="dxa"/>
          </w:tcPr>
          <w:p w14:paraId="567EB4C9" w14:textId="36CF86BC" w:rsidR="00727431" w:rsidRPr="009A4C41" w:rsidRDefault="600741D7" w:rsidP="008807D9">
            <w:pPr>
              <w:cnfStyle w:val="000000000000" w:firstRow="0" w:lastRow="0" w:firstColumn="0" w:lastColumn="0" w:oddVBand="0" w:evenVBand="0" w:oddHBand="0" w:evenHBand="0" w:firstRowFirstColumn="0" w:firstRowLastColumn="0" w:lastRowFirstColumn="0" w:lastRowLastColumn="0"/>
            </w:pPr>
            <w:r>
              <w:t>Nguyễn Anh Phương</w:t>
            </w:r>
          </w:p>
        </w:tc>
      </w:tr>
      <w:tr w:rsidR="009A4C41" w:rsidRPr="009A4C41" w14:paraId="487E2E70"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8807D9"/>
        </w:tc>
        <w:tc>
          <w:tcPr>
            <w:tcW w:w="3095" w:type="dxa"/>
          </w:tcPr>
          <w:p w14:paraId="7B305CF3"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8807D9"/>
        </w:tc>
        <w:tc>
          <w:tcPr>
            <w:tcW w:w="3095" w:type="dxa"/>
          </w:tcPr>
          <w:p w14:paraId="40B3DC4F"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8807D9"/>
        </w:tc>
        <w:tc>
          <w:tcPr>
            <w:tcW w:w="3095" w:type="dxa"/>
          </w:tcPr>
          <w:p w14:paraId="362C017C"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8807D9"/>
        </w:tc>
        <w:tc>
          <w:tcPr>
            <w:tcW w:w="3095" w:type="dxa"/>
          </w:tcPr>
          <w:p w14:paraId="1F46DC41"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8807D9"/>
        </w:tc>
        <w:tc>
          <w:tcPr>
            <w:tcW w:w="3095" w:type="dxa"/>
          </w:tcPr>
          <w:p w14:paraId="663BAFC1"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741D7">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8807D9"/>
        </w:tc>
        <w:tc>
          <w:tcPr>
            <w:tcW w:w="3095" w:type="dxa"/>
          </w:tcPr>
          <w:p w14:paraId="56D18A07"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741D7">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8807D9"/>
        </w:tc>
        <w:tc>
          <w:tcPr>
            <w:tcW w:w="3095" w:type="dxa"/>
          </w:tcPr>
          <w:p w14:paraId="30A1B794"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8807D9">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1" w:name="_Toc25660378"/>
      <w:r>
        <w:t>Giới thiệu dự án</w:t>
      </w:r>
      <w:bookmarkEnd w:id="1"/>
    </w:p>
    <w:p w14:paraId="1D0DE2F3" w14:textId="0770349E" w:rsidR="00587AEE" w:rsidRDefault="009E2E20" w:rsidP="009E2E20">
      <w:pPr>
        <w:pStyle w:val="u2"/>
      </w:pPr>
      <w:bookmarkStart w:id="2" w:name="_Toc25660379"/>
      <w:r>
        <w:t xml:space="preserve">Mô tả </w:t>
      </w:r>
      <w:r w:rsidR="00BA730B">
        <w:t>dự án</w:t>
      </w:r>
      <w:bookmarkEnd w:id="2"/>
    </w:p>
    <w:p w14:paraId="769F34E9" w14:textId="0C703118" w:rsidR="00922BCD" w:rsidRPr="001C04DA" w:rsidRDefault="38925B08" w:rsidP="699041F6">
      <w:pPr>
        <w:ind w:firstLine="576"/>
        <w:rPr>
          <w:b/>
          <w:i/>
        </w:rPr>
      </w:pPr>
      <w:r w:rsidRPr="749052C9">
        <w:rPr>
          <w:b/>
          <w:i/>
        </w:rPr>
        <w:t xml:space="preserve">Xây dựng website </w:t>
      </w:r>
      <w:r w:rsidR="79684039" w:rsidRPr="749052C9">
        <w:rPr>
          <w:b/>
          <w:i/>
        </w:rPr>
        <w:t>Quản</w:t>
      </w:r>
      <w:r w:rsidR="111F88EA" w:rsidRPr="749052C9">
        <w:rPr>
          <w:b/>
          <w:i/>
        </w:rPr>
        <w:t xml:space="preserve"> lý dự án</w:t>
      </w:r>
    </w:p>
    <w:p w14:paraId="74F785EB" w14:textId="4653AB2D" w:rsidR="5C16376E" w:rsidRDefault="600741D7" w:rsidP="699041F6">
      <w:pPr>
        <w:ind w:firstLine="576"/>
        <w:rPr>
          <w:i/>
          <w:iCs/>
        </w:rPr>
      </w:pPr>
      <w:r w:rsidRPr="600741D7">
        <w:rPr>
          <w:i/>
          <w:iCs/>
        </w:rPr>
        <w:t>Website cho phép người dùng đăng nhập, đăng ký. Sau khi đăng nhập người dùng có thể quản lý hai loại công việc.Một là công việc cá nhân ở dạng todo list, hai là công việc theo dự án có nhiều người tham gia. Người dùng có thể tạo dự án, thêm các nhóm công việc và công việc vào dự án, thêm người vào dự án, giao việc cho người đó, mọi người có thể tương tác với nhau trong một dự án</w:t>
      </w:r>
      <w:r w:rsidR="00150434">
        <w:rPr>
          <w:i/>
          <w:iCs/>
        </w:rPr>
        <w:t>.</w:t>
      </w:r>
    </w:p>
    <w:p w14:paraId="292D8DFA" w14:textId="13904858" w:rsidR="00BA730B" w:rsidRDefault="00BA730B" w:rsidP="00BA730B">
      <w:pPr>
        <w:pStyle w:val="u2"/>
      </w:pPr>
      <w:bookmarkStart w:id="3" w:name="_Toc25660380"/>
      <w:r>
        <w:t>Công cụ quản lý</w:t>
      </w:r>
      <w:bookmarkEnd w:id="3"/>
    </w:p>
    <w:p w14:paraId="7E6BB31E" w14:textId="53E3AF14" w:rsidR="00C2490A" w:rsidRDefault="4CEE73B7" w:rsidP="0077D13F">
      <w:pPr>
        <w:jc w:val="left"/>
      </w:pPr>
      <w:r w:rsidRPr="4CEE73B7">
        <w:rPr>
          <w:b/>
          <w:bCs/>
        </w:rPr>
        <w:t>Link Quản lý và phân chia công việc:</w:t>
      </w:r>
      <w:r>
        <w:t xml:space="preserve"> MS Planner </w:t>
      </w:r>
      <w:r w:rsidRPr="4CEE73B7">
        <w:rPr>
          <w:color w:val="FF0000"/>
        </w:rPr>
        <w:t xml:space="preserve">(bắt buộc): </w:t>
      </w:r>
      <w:hyperlink r:id="rId18" w:anchor="/plantaskboard?groupId=1b79baa4-c441-4a27-87b8-15a05d716ee2&amp;planId=MPnqO7M--UC9F91z3OMqWMkAEzoo">
        <w:r w:rsidRPr="4CEE73B7">
          <w:rPr>
            <w:rStyle w:val="Siuktni"/>
          </w:rPr>
          <w:t>https://tasks.office.com/husteduvn.onmicrosoft.com/vi/Home/Planner/#/plantaskboard?groupId=1b79baa4-c441-4a27-87b8-15a05d716ee2&amp;planId=MPnqO7M--UC9F91z3OMqWMkAEzoo</w:t>
        </w:r>
      </w:hyperlink>
    </w:p>
    <w:p w14:paraId="126A1A8F" w14:textId="7C2AEFDD" w:rsidR="00D83F95" w:rsidRDefault="6C93A097" w:rsidP="4CEE73B7">
      <w:pPr>
        <w:jc w:val="left"/>
      </w:pPr>
      <w:r w:rsidRPr="6C93A097">
        <w:rPr>
          <w:b/>
          <w:bCs/>
        </w:rPr>
        <w:t>Link Quản lý mã nguồn:</w:t>
      </w:r>
      <w:r>
        <w:t xml:space="preserve"> GitHub/GitLab </w:t>
      </w:r>
      <w:r w:rsidRPr="6C93A097">
        <w:rPr>
          <w:color w:val="FF0000"/>
        </w:rPr>
        <w:t xml:space="preserve">(bắt buộc): </w:t>
      </w:r>
      <w:hyperlink r:id="rId19">
        <w:r w:rsidRPr="6C93A097">
          <w:rPr>
            <w:rStyle w:val="Siuktni"/>
          </w:rPr>
          <w:t>https://github.com/builien2010/ProjectManagement.git</w:t>
        </w:r>
      </w:hyperlink>
    </w:p>
    <w:p w14:paraId="22420DD7" w14:textId="77777777" w:rsidR="00DA5CCC" w:rsidRDefault="00DA5CCC" w:rsidP="00587AEE"/>
    <w:p w14:paraId="5E1510E8" w14:textId="23360A6C" w:rsidR="00A62F4F" w:rsidRDefault="00A62F4F" w:rsidP="00A62F4F">
      <w:pPr>
        <w:pStyle w:val="u1"/>
      </w:pPr>
      <w:bookmarkStart w:id="4" w:name="_Toc25660381"/>
      <w:r>
        <w:t>Các nhân sự tham gia dự án</w:t>
      </w:r>
      <w:bookmarkEnd w:id="4"/>
    </w:p>
    <w:p w14:paraId="416F62C7" w14:textId="009CDD8A" w:rsidR="00587AEE" w:rsidRDefault="600741D7" w:rsidP="00587AEE">
      <w:pPr>
        <w:pStyle w:val="u2"/>
      </w:pPr>
      <w:bookmarkStart w:id="5" w:name="_Toc25660382"/>
      <w:r>
        <w:t>Thông tin liên hệ phía khách hàng</w:t>
      </w:r>
      <w:bookmarkEnd w:id="5"/>
    </w:p>
    <w:p w14:paraId="3971AB05" w14:textId="1D636CC6" w:rsidR="1609CB61" w:rsidRDefault="600741D7" w:rsidP="600741D7">
      <w:pPr>
        <w:rPr>
          <w:i/>
          <w:iCs/>
        </w:rPr>
      </w:pPr>
      <w:r w:rsidRPr="600741D7">
        <w:rPr>
          <w:i/>
          <w:iCs/>
        </w:rPr>
        <w:t xml:space="preserve">- Anh Sogo Takano: Giám đốc công ty phần mềm BigTree Technology Consulting - </w:t>
      </w:r>
    </w:p>
    <w:p w14:paraId="243BEEB6" w14:textId="46D9ABB8" w:rsidR="1609CB61" w:rsidRDefault="600741D7" w:rsidP="600741D7">
      <w:pPr>
        <w:rPr>
          <w:i/>
          <w:iCs/>
        </w:rPr>
      </w:pPr>
      <w:r w:rsidRPr="600741D7">
        <w:rPr>
          <w:i/>
          <w:iCs/>
        </w:rPr>
        <w:t>Email: takano.sogo@bigtree.com.jp</w:t>
      </w:r>
    </w:p>
    <w:p w14:paraId="0EE106C2" w14:textId="2BEB27FD" w:rsidR="00587AEE" w:rsidRDefault="00587AEE" w:rsidP="00587AEE">
      <w:pPr>
        <w:pStyle w:val="u2"/>
      </w:pPr>
      <w:bookmarkStart w:id="6" w:name="_Toc25660383"/>
      <w:r>
        <w:t>Thông tin liên hệ phía công ty</w:t>
      </w:r>
      <w:bookmarkEnd w:id="6"/>
    </w:p>
    <w:p w14:paraId="325B59B4" w14:textId="70774019" w:rsidR="00FB763D" w:rsidRPr="00FB763D" w:rsidRDefault="600741D7" w:rsidP="600741D7">
      <w:pPr>
        <w:rPr>
          <w:i/>
          <w:iCs/>
        </w:rPr>
      </w:pPr>
      <w:r w:rsidRPr="600741D7">
        <w:rPr>
          <w:i/>
          <w:iCs/>
        </w:rPr>
        <w:t>- Project Manager: Nguyễn Anh Phương</w:t>
      </w:r>
    </w:p>
    <w:p w14:paraId="2D4828FE" w14:textId="4DA82846" w:rsidR="00B65B5F" w:rsidRPr="00B65B5F" w:rsidRDefault="600741D7" w:rsidP="600741D7">
      <w:pPr>
        <w:rPr>
          <w:i/>
          <w:iCs/>
        </w:rPr>
      </w:pPr>
      <w:r w:rsidRPr="600741D7">
        <w:rPr>
          <w:i/>
          <w:iCs/>
        </w:rPr>
        <w:t>- BA: Bùi Thị Liên</w:t>
      </w:r>
    </w:p>
    <w:p w14:paraId="7A2749BC" w14:textId="470E3F90" w:rsidR="3B060FD1" w:rsidRDefault="600741D7" w:rsidP="600741D7">
      <w:pPr>
        <w:rPr>
          <w:i/>
          <w:iCs/>
        </w:rPr>
      </w:pPr>
      <w:r w:rsidRPr="600741D7">
        <w:rPr>
          <w:i/>
          <w:iCs/>
        </w:rPr>
        <w:t>- Lập trình viên: Vũ Thị Xinh</w:t>
      </w:r>
    </w:p>
    <w:p w14:paraId="025AC51D" w14:textId="50303851" w:rsidR="0058075C" w:rsidRPr="001C04DA" w:rsidRDefault="600741D7" w:rsidP="600741D7">
      <w:pPr>
        <w:rPr>
          <w:i/>
          <w:iCs/>
        </w:rPr>
      </w:pPr>
      <w:r w:rsidRPr="600741D7">
        <w:rPr>
          <w:i/>
          <w:iCs/>
        </w:rPr>
        <w:t>- Phiên dịch viên: Lương Văn Vỹ</w:t>
      </w:r>
    </w:p>
    <w:p w14:paraId="1E7F1130" w14:textId="3C0E60F1" w:rsidR="00587AEE" w:rsidRDefault="00587AEE" w:rsidP="00587AEE">
      <w:pPr>
        <w:pStyle w:val="u2"/>
      </w:pPr>
      <w:bookmarkStart w:id="7" w:name="_Toc25660384"/>
      <w:r>
        <w:t>Phân chia vai trò của thành viên dự án và khách hàng</w:t>
      </w:r>
      <w:bookmarkEnd w:id="7"/>
    </w:p>
    <w:p w14:paraId="0EA9C1BD" w14:textId="1217427F" w:rsidR="00A17A47" w:rsidRPr="001C04DA" w:rsidRDefault="600741D7" w:rsidP="600741D7">
      <w:pPr>
        <w:rPr>
          <w:i/>
          <w:iCs/>
        </w:rPr>
      </w:pPr>
      <w:r w:rsidRPr="600741D7">
        <w:rPr>
          <w:i/>
          <w:iCs/>
        </w:rPr>
        <w:t>- BA - Bùi Thị Liên: Gặp khách hàng, trao đổi lấy yêu cầu, phân tích yêu cầu phần mềm, mô hình hóa nghiệp vụ, phân tích thiết kế hệ thống.</w:t>
      </w:r>
    </w:p>
    <w:p w14:paraId="50D55DB3" w14:textId="487EFD63" w:rsidR="7929E74A" w:rsidRDefault="600741D7" w:rsidP="600741D7">
      <w:pPr>
        <w:rPr>
          <w:i/>
          <w:iCs/>
        </w:rPr>
      </w:pPr>
      <w:r w:rsidRPr="600741D7">
        <w:rPr>
          <w:i/>
          <w:iCs/>
        </w:rPr>
        <w:t>- Phiên dịch viên - Lương Văn Vỹ: Gặp khách hàng bên Nhật và truyền thông điệp sang bên phía team mình, đồng thời giam gia và quá trình lấy yêu cầu, hỗ trợ team về mặt ngôn ngữ, chuyển đổi các thông tin về phần mềm từ tiếng Anh qua tiếng Nhật.</w:t>
      </w:r>
    </w:p>
    <w:p w14:paraId="5C24C552" w14:textId="2F8FDF94" w:rsidR="00960F1C" w:rsidRPr="001C04DA" w:rsidRDefault="600741D7" w:rsidP="600741D7">
      <w:pPr>
        <w:rPr>
          <w:i/>
          <w:iCs/>
        </w:rPr>
      </w:pPr>
      <w:r w:rsidRPr="600741D7">
        <w:rPr>
          <w:i/>
          <w:iCs/>
        </w:rPr>
        <w:t>- Lập trình viên - Vũ Thị Xinh: Lập trình phần mềm, kiểm thử phần mềm</w:t>
      </w:r>
    </w:p>
    <w:p w14:paraId="0C81500B" w14:textId="36D7FC3E" w:rsidR="005325D6" w:rsidRPr="005325D6" w:rsidRDefault="600741D7" w:rsidP="600741D7">
      <w:pPr>
        <w:rPr>
          <w:i/>
          <w:iCs/>
        </w:rPr>
      </w:pPr>
      <w:r w:rsidRPr="600741D7">
        <w:rPr>
          <w:i/>
          <w:iCs/>
        </w:rPr>
        <w:t>- Project Manager - Nguyễn Anh Phương: Gặp khách hàng trao đổi về mặt chi phí, điều hành team, lập báo cáo trao đổi với bên khách hàng.</w:t>
      </w:r>
    </w:p>
    <w:p w14:paraId="19223475" w14:textId="1F7601BD" w:rsidR="00F16A81" w:rsidRDefault="00F16A81" w:rsidP="00F16A81">
      <w:pPr>
        <w:pStyle w:val="u1"/>
      </w:pPr>
      <w:bookmarkStart w:id="8" w:name="_Toc25660385"/>
      <w:r>
        <w:t>Khảo sát dự án</w:t>
      </w:r>
      <w:bookmarkEnd w:id="8"/>
    </w:p>
    <w:p w14:paraId="0ED02DFC" w14:textId="54A0CFB7" w:rsidR="00DE1B53" w:rsidRPr="00DE1B53" w:rsidRDefault="00344D7B" w:rsidP="00DE1B53">
      <w:pPr>
        <w:pStyle w:val="u2"/>
      </w:pPr>
      <w:bookmarkStart w:id="9" w:name="_Toc25660386"/>
      <w:r>
        <w:t>Yêu cầu khách hàng</w:t>
      </w:r>
      <w:bookmarkEnd w:id="9"/>
    </w:p>
    <w:p w14:paraId="1E94B938" w14:textId="50B1E07F" w:rsidR="25B359ED" w:rsidRDefault="600741D7" w:rsidP="25B359ED">
      <w:r>
        <w:t>- Khách hàng yêu cầu một website với chức năng chính là Quản lý công việc cá nhân và Quản lý dự án cho công ty của họ.</w:t>
      </w:r>
    </w:p>
    <w:p w14:paraId="73C8FAAD" w14:textId="07041C5E" w:rsidR="600741D7" w:rsidRDefault="600741D7" w:rsidP="600741D7">
      <w:r>
        <w:t>- Phần mềm phải được sử dụng cho toàn bộ cá nhân bên công ty họ, phải phân chia các đầu mục công việc rõ ràng, phân công chi tiết người tham gia.</w:t>
      </w:r>
    </w:p>
    <w:p w14:paraId="38388CA0" w14:textId="6845DDDB" w:rsidR="600741D7" w:rsidRDefault="600741D7" w:rsidP="600741D7">
      <w:r>
        <w:t>- Việc quản lý dự án trong công ty phải diễn ra dễ dàng, nhanh chóng, trực quan trên phần mềm</w:t>
      </w:r>
    </w:p>
    <w:p w14:paraId="0D2D6649" w14:textId="09141E27" w:rsidR="00947316" w:rsidRDefault="600741D7" w:rsidP="00A9178E">
      <w:pPr>
        <w:pStyle w:val="u2"/>
      </w:pPr>
      <w:bookmarkStart w:id="10" w:name="_Toc25660387"/>
      <w:r>
        <w:t>Mô hình hoạt động hiện thời – nghiệp vụ</w:t>
      </w:r>
      <w:bookmarkEnd w:id="10"/>
    </w:p>
    <w:p w14:paraId="328F93A9" w14:textId="18A5A4C4" w:rsidR="600741D7" w:rsidRDefault="600741D7" w:rsidP="600741D7">
      <w:r>
        <w:t>- Người dùng có quản lý công việc cá nhân và công việc dự án</w:t>
      </w:r>
    </w:p>
    <w:p w14:paraId="29518DB6" w14:textId="14A2D3EC" w:rsidR="600741D7" w:rsidRDefault="600741D7" w:rsidP="600741D7">
      <w:r>
        <w:t>- Công việc cá nhân có thể quản lý như todo list</w:t>
      </w:r>
    </w:p>
    <w:p w14:paraId="2133B80D" w14:textId="7B67F87D" w:rsidR="600741D7" w:rsidRDefault="600741D7" w:rsidP="600741D7">
      <w:r>
        <w:t>- Người dùng có thể tạo dự án, người tạo dự án chính là chủ của dự án đó, có quyền admin của dự án, có thể tạo ra nhóm công việc bên trong và add thêm thành viên vào dự án, gán thành viên vào nhóm công việc</w:t>
      </w:r>
    </w:p>
    <w:p w14:paraId="57A2D6E8" w14:textId="5C072F7A" w:rsidR="600741D7" w:rsidRDefault="600741D7" w:rsidP="600741D7">
      <w:r>
        <w:t>- Người dùng được mời vào nhóm công việc có thể thêm các công việc, đánh dấu hoàn thành công việc, comment vào nhóm công việc</w:t>
      </w:r>
    </w:p>
    <w:p w14:paraId="7188314F" w14:textId="6CABACFC" w:rsidR="00947316" w:rsidRDefault="600741D7" w:rsidP="00A9178E">
      <w:pPr>
        <w:pStyle w:val="u2"/>
      </w:pPr>
      <w:bookmarkStart w:id="11" w:name="_Toc25660388"/>
      <w:r>
        <w:t>Mô hình hoạt động dự kiến sau khi áp dụng sản phẩm mới</w:t>
      </w:r>
      <w:bookmarkEnd w:id="11"/>
    </w:p>
    <w:p w14:paraId="23694039" w14:textId="482366CF" w:rsidR="600741D7" w:rsidRDefault="600741D7" w:rsidP="600741D7">
      <w:r>
        <w:t>- Sau khi áp dụng sản phẩm mới, dự án sẽ được chi tiết hóa các chức năng như đăng nhập đăng ký, người dùng được phép quản lý hồ sơ cá nhân, admin được phép quản lý người dùng, quản lý hồ sơ admin, quản lý các dự án của người dùng</w:t>
      </w:r>
    </w:p>
    <w:p w14:paraId="7CA77C20" w14:textId="7FB9E286" w:rsidR="600741D7" w:rsidRDefault="600741D7" w:rsidP="600741D7">
      <w:r>
        <w:t>- Các hoạt động trong một dự án được tạo ra cần có log để ghi lại lịch sử, đồng thời mọi hoạt động phải realtime cho các thành viên trong dự án cùng thấy</w:t>
      </w:r>
    </w:p>
    <w:p w14:paraId="528A614C" w14:textId="78C24E78" w:rsidR="600741D7" w:rsidRDefault="600741D7" w:rsidP="600741D7">
      <w:r>
        <w:t>- Có thông báo  qua messenger, tin nhắn báo hiệu cho mọi người về công việc của mình, ngày bắt đầu, ngày hết hạn để kịp thời chạy tiến độ</w:t>
      </w:r>
    </w:p>
    <w:p w14:paraId="1118375C" w14:textId="1B5DBC48" w:rsidR="00F3362F" w:rsidRPr="00947316" w:rsidRDefault="600741D7" w:rsidP="00A9178E">
      <w:pPr>
        <w:pStyle w:val="u2"/>
      </w:pPr>
      <w:bookmarkStart w:id="12" w:name="_Toc25660389"/>
      <w:r>
        <w:t>Phạm vi dự án</w:t>
      </w:r>
      <w:bookmarkEnd w:id="12"/>
    </w:p>
    <w:p w14:paraId="17986828" w14:textId="02293E9F" w:rsidR="600741D7" w:rsidRDefault="600741D7" w:rsidP="600741D7">
      <w:r>
        <w:t>- Trong toàn công ty BigTree Technology Consulting</w:t>
      </w:r>
    </w:p>
    <w:p w14:paraId="77CB022F" w14:textId="5ADE1885" w:rsidR="600741D7" w:rsidRDefault="600741D7" w:rsidP="600741D7">
      <w:r>
        <w:t>- Những người công ty, tổ chức khác bỏ tiền ra để mua phần mềm</w:t>
      </w:r>
    </w:p>
    <w:p w14:paraId="3434181F" w14:textId="1196C178" w:rsidR="600741D7" w:rsidRDefault="600741D7" w:rsidP="600741D7">
      <w:r>
        <w:t>- Phần mềm được dụng để làm thương mại</w:t>
      </w:r>
    </w:p>
    <w:p w14:paraId="51906836" w14:textId="543D8E3B" w:rsidR="00802E21" w:rsidRDefault="00802E21" w:rsidP="00F16A81">
      <w:pPr>
        <w:pStyle w:val="u1"/>
      </w:pPr>
      <w:bookmarkStart w:id="13" w:name="_Toc25660390"/>
      <w:r>
        <w:t>Giao tiếp/Trao đổi thông tin</w:t>
      </w:r>
      <w:bookmarkEnd w:id="13"/>
    </w:p>
    <w:p w14:paraId="58864480" w14:textId="129214C2" w:rsidR="004E15F3" w:rsidRDefault="00802E21" w:rsidP="004E15F3">
      <w:pPr>
        <w:rPr>
          <w:rFonts w:ascii="Arial" w:eastAsia="Arial" w:hAnsi="Arial" w:cs="Arial"/>
          <w:b/>
          <w:i/>
        </w:rPr>
      </w:pPr>
      <w:r w:rsidRPr="7929E74A">
        <w:rPr>
          <w:rFonts w:ascii="Arial" w:eastAsia="Arial" w:hAnsi="Arial" w:cs="Arial"/>
          <w:b/>
          <w:i/>
        </w:rPr>
        <w:t>Các qui định về họp hành nội bộ</w:t>
      </w:r>
      <w:r w:rsidR="34CF2090" w:rsidRPr="7929E74A">
        <w:rPr>
          <w:rFonts w:ascii="Arial" w:eastAsia="Arial" w:hAnsi="Arial" w:cs="Arial"/>
          <w:b/>
          <w:i/>
        </w:rPr>
        <w:t>:</w:t>
      </w:r>
    </w:p>
    <w:p w14:paraId="7688FB96" w14:textId="78270AAD" w:rsidR="18703B84" w:rsidRDefault="600741D7" w:rsidP="00CF644E">
      <w:pPr>
        <w:pStyle w:val="oancuaDanhsach"/>
        <w:numPr>
          <w:ilvl w:val="0"/>
          <w:numId w:val="10"/>
        </w:numPr>
        <w:rPr>
          <w:b/>
          <w:bCs/>
          <w:i/>
          <w:iCs/>
        </w:rPr>
      </w:pPr>
      <w:r w:rsidRPr="600741D7">
        <w:rPr>
          <w:i/>
          <w:iCs/>
        </w:rPr>
        <w:t>Họp những thay đổi cập nhật về dự án, những chức năng mới đã làm được để trao đổi với khách và lấy ý kiến , thời gian 9h sáng thứ 5( có thể họp thêm vào buổi chiều nếu nhiều thứ cần trao đổi và quyết định lại).</w:t>
      </w:r>
    </w:p>
    <w:p w14:paraId="5042BED5" w14:textId="10F0002B" w:rsidR="001A3854" w:rsidRPr="00802E21" w:rsidRDefault="00802E21" w:rsidP="001A3854">
      <w:pPr>
        <w:rPr>
          <w:rFonts w:ascii="Arial" w:eastAsia="Arial" w:hAnsi="Arial" w:cs="Arial"/>
          <w:b/>
          <w:i/>
        </w:rPr>
      </w:pPr>
      <w:r w:rsidRPr="7929E74A">
        <w:rPr>
          <w:rFonts w:ascii="Arial" w:eastAsia="Arial" w:hAnsi="Arial" w:cs="Arial"/>
          <w:b/>
          <w:i/>
        </w:rPr>
        <w:t>Các qui định về họp hành với khách hàng</w:t>
      </w:r>
    </w:p>
    <w:p w14:paraId="419D72CB" w14:textId="3BB1F906" w:rsidR="779A4D68" w:rsidRDefault="600741D7" w:rsidP="00CF644E">
      <w:pPr>
        <w:pStyle w:val="oancuaDanhsach"/>
        <w:numPr>
          <w:ilvl w:val="0"/>
          <w:numId w:val="10"/>
        </w:numPr>
        <w:rPr>
          <w:i/>
          <w:iCs/>
        </w:rPr>
      </w:pPr>
      <w:r w:rsidRPr="600741D7">
        <w:rPr>
          <w:i/>
          <w:iCs/>
        </w:rPr>
        <w:t>Lên lịch video call với khách mỗi 4h chiều thứ 6( có thể thay đổi lịch nếu khách hàng muốn).</w:t>
      </w:r>
    </w:p>
    <w:p w14:paraId="47C007D4" w14:textId="3E5D1A46" w:rsidR="172CB00E" w:rsidRDefault="600741D7" w:rsidP="00CF644E">
      <w:pPr>
        <w:pStyle w:val="oancuaDanhsach"/>
        <w:numPr>
          <w:ilvl w:val="0"/>
          <w:numId w:val="9"/>
        </w:numPr>
        <w:rPr>
          <w:i/>
          <w:iCs/>
        </w:rPr>
      </w:pPr>
      <w:r w:rsidRPr="600741D7">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14:paraId="201D3D5C" w14:textId="571BF035" w:rsidR="00E31DB9" w:rsidRDefault="00E31DB9" w:rsidP="00F16A81">
      <w:pPr>
        <w:pStyle w:val="u1"/>
      </w:pPr>
      <w:bookmarkStart w:id="14" w:name="_Toc25660391"/>
      <w:r>
        <w:t>Ước lượng</w:t>
      </w:r>
      <w:r w:rsidR="0011003A">
        <w:t xml:space="preserve"> chung</w:t>
      </w:r>
      <w:bookmarkEnd w:id="14"/>
    </w:p>
    <w:p w14:paraId="486E4519" w14:textId="6B9C9826" w:rsidR="00464FA9" w:rsidRDefault="00464FA9" w:rsidP="00E31DB9">
      <w:pPr>
        <w:pStyle w:val="u2"/>
      </w:pPr>
      <w:bookmarkStart w:id="15" w:name="_Toc25660392"/>
      <w:r>
        <w:t>Ước lượng tính năng</w:t>
      </w:r>
      <w:bookmarkEnd w:id="15"/>
    </w:p>
    <w:p w14:paraId="7185C969" w14:textId="6B2EE636" w:rsidR="00047055" w:rsidRPr="00047055" w:rsidRDefault="7929E74A" w:rsidP="00047055">
      <w:pPr>
        <w:rPr>
          <w:b/>
          <w:bCs/>
          <w:i/>
          <w:iCs/>
        </w:rPr>
      </w:pPr>
      <w:r w:rsidRPr="7929E74A">
        <w:rPr>
          <w:b/>
          <w:bCs/>
          <w:i/>
          <w:iCs/>
        </w:rPr>
        <w:t>Tính năng của dự án:</w:t>
      </w:r>
    </w:p>
    <w:p w14:paraId="51A53415" w14:textId="6292EC70" w:rsidR="008E78E5" w:rsidRPr="008E78E5" w:rsidRDefault="03BD998D" w:rsidP="00CF644E">
      <w:pPr>
        <w:pStyle w:val="oancuaDanhsach"/>
        <w:numPr>
          <w:ilvl w:val="0"/>
          <w:numId w:val="11"/>
        </w:numPr>
        <w:rPr>
          <w:b/>
          <w:bCs/>
          <w:i/>
          <w:iCs/>
        </w:rPr>
      </w:pPr>
      <w:r w:rsidRPr="591F98A6">
        <w:rPr>
          <w:rFonts w:ascii="Arial" w:eastAsia="Arial" w:hAnsi="Arial" w:cs="Arial"/>
          <w:i/>
        </w:rPr>
        <w:t xml:space="preserve">Đăng nhập, </w:t>
      </w:r>
      <w:r w:rsidR="47EAE3D9" w:rsidRPr="591F98A6">
        <w:rPr>
          <w:rFonts w:ascii="Arial" w:eastAsia="Arial" w:hAnsi="Arial" w:cs="Arial"/>
          <w:i/>
        </w:rPr>
        <w:t>đăng xuất</w:t>
      </w:r>
      <w:r w:rsidR="70C07D3F" w:rsidRPr="70C07D3F">
        <w:rPr>
          <w:rFonts w:ascii="Arial" w:eastAsia="Arial" w:hAnsi="Arial" w:cs="Arial"/>
          <w:i/>
          <w:iCs/>
        </w:rPr>
        <w:t>.</w:t>
      </w:r>
    </w:p>
    <w:p w14:paraId="117A9F30" w14:textId="1FFB500C" w:rsidR="0099142A" w:rsidRPr="0099142A" w:rsidRDefault="600741D7" w:rsidP="00CF644E">
      <w:pPr>
        <w:pStyle w:val="oancuaDanhsach"/>
        <w:numPr>
          <w:ilvl w:val="0"/>
          <w:numId w:val="11"/>
        </w:numPr>
        <w:rPr>
          <w:b/>
          <w:bCs/>
          <w:i/>
          <w:iCs/>
        </w:rPr>
      </w:pPr>
      <w:r w:rsidRPr="600741D7">
        <w:rPr>
          <w:rFonts w:ascii="Arial" w:eastAsia="Arial" w:hAnsi="Arial" w:cs="Arial"/>
          <w:i/>
          <w:iCs/>
        </w:rPr>
        <w:t>Tạo list công việc cần làm.</w:t>
      </w:r>
    </w:p>
    <w:p w14:paraId="27576C2C" w14:textId="3E40C76F" w:rsidR="00A56847" w:rsidRPr="00A56847" w:rsidRDefault="600741D7" w:rsidP="00CF644E">
      <w:pPr>
        <w:pStyle w:val="oancuaDanhsach"/>
        <w:numPr>
          <w:ilvl w:val="0"/>
          <w:numId w:val="11"/>
        </w:numPr>
        <w:rPr>
          <w:b/>
          <w:bCs/>
          <w:i/>
          <w:iCs/>
        </w:rPr>
      </w:pPr>
      <w:r w:rsidRPr="600741D7">
        <w:rPr>
          <w:rFonts w:ascii="Arial" w:eastAsia="Arial" w:hAnsi="Arial" w:cs="Arial"/>
          <w:i/>
          <w:iCs/>
        </w:rPr>
        <w:t>Đánh dấu trạng thái một công việc  chưa bắt đầu, đang làm, đã hoàn thành.</w:t>
      </w:r>
    </w:p>
    <w:p w14:paraId="2F66FC2F" w14:textId="669CBCC6" w:rsidR="00450523" w:rsidRPr="00450523" w:rsidRDefault="600741D7" w:rsidP="00CF644E">
      <w:pPr>
        <w:pStyle w:val="oancuaDanhsach"/>
        <w:numPr>
          <w:ilvl w:val="0"/>
          <w:numId w:val="11"/>
        </w:numPr>
        <w:rPr>
          <w:b/>
          <w:bCs/>
          <w:i/>
          <w:iCs/>
        </w:rPr>
      </w:pPr>
      <w:r w:rsidRPr="600741D7">
        <w:rPr>
          <w:rFonts w:ascii="Arial" w:eastAsia="Arial" w:hAnsi="Arial" w:cs="Arial"/>
          <w:i/>
          <w:iCs/>
        </w:rPr>
        <w:t>Tạo bản đánh giá dự án( độ lớn của dự án, chi phí, thời gian, kinh nghiệm rút ra...) do người dùng tự tạo với những tool hỗ trợ của hệ thống.</w:t>
      </w:r>
    </w:p>
    <w:p w14:paraId="4820B01F" w14:textId="1D31E144" w:rsidR="591F98A6" w:rsidRDefault="600741D7" w:rsidP="00CF644E">
      <w:pPr>
        <w:pStyle w:val="oancuaDanhsach"/>
        <w:numPr>
          <w:ilvl w:val="0"/>
          <w:numId w:val="11"/>
        </w:numPr>
        <w:rPr>
          <w:b/>
          <w:bCs/>
          <w:i/>
          <w:iCs/>
        </w:rPr>
      </w:pPr>
      <w:r w:rsidRPr="600741D7">
        <w:rPr>
          <w:rFonts w:ascii="Arial" w:eastAsia="Arial" w:hAnsi="Arial" w:cs="Arial"/>
          <w:i/>
          <w:iCs/>
        </w:rPr>
        <w:t>Tạo kho lưu trữ những dự án cũ nếu người dùng muốn.</w:t>
      </w:r>
    </w:p>
    <w:p w14:paraId="7BAAB606" w14:textId="77777777" w:rsidR="00B34199" w:rsidRDefault="600741D7" w:rsidP="00B34199">
      <w:pPr>
        <w:pStyle w:val="u2"/>
      </w:pPr>
      <w:bookmarkStart w:id="16" w:name="_Toc25660393"/>
      <w:r>
        <w:t>Work Breakdown Structure</w:t>
      </w:r>
      <w:bookmarkEnd w:id="16"/>
    </w:p>
    <w:p w14:paraId="669F899E" w14:textId="04422377" w:rsidR="600741D7" w:rsidRDefault="600741D7" w:rsidP="600741D7">
      <w:r>
        <w:rPr>
          <w:noProof/>
        </w:rPr>
        <w:drawing>
          <wp:inline distT="0" distB="0" distL="0" distR="0" wp14:anchorId="7E6FF053" wp14:editId="7373FDBE">
            <wp:extent cx="5076826" cy="2819400"/>
            <wp:effectExtent l="0" t="0" r="0" b="0"/>
            <wp:docPr id="1475337674" name="Hình ảnh 1240476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404760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6826" cy="2819400"/>
                    </a:xfrm>
                    <a:prstGeom prst="rect">
                      <a:avLst/>
                    </a:prstGeom>
                  </pic:spPr>
                </pic:pic>
              </a:graphicData>
            </a:graphic>
          </wp:inline>
        </w:drawing>
      </w:r>
    </w:p>
    <w:p w14:paraId="7CB60D16" w14:textId="7C752AC3" w:rsidR="002814C8" w:rsidRDefault="600741D7" w:rsidP="00E31DB9">
      <w:pPr>
        <w:pStyle w:val="u2"/>
      </w:pPr>
      <w:bookmarkStart w:id="17" w:name="_Toc25660394"/>
      <w:r>
        <w:t>Ước lượng thời gian</w:t>
      </w:r>
      <w:bookmarkEnd w:id="17"/>
    </w:p>
    <w:p w14:paraId="73D257B2" w14:textId="1E45E0C8" w:rsidR="600741D7" w:rsidRDefault="600741D7" w:rsidP="600741D7">
      <w:pPr>
        <w:jc w:val="left"/>
        <w:rPr>
          <w:rFonts w:ascii="Arial" w:eastAsia="Arial" w:hAnsi="Arial" w:cs="Arial"/>
        </w:rPr>
      </w:pPr>
      <w:r w:rsidRPr="600741D7">
        <w:rPr>
          <w:rFonts w:ascii="Arial" w:eastAsia="Arial" w:hAnsi="Arial" w:cs="Arial"/>
          <w:b/>
          <w:bCs/>
        </w:rPr>
        <w:t>Thời gian làm dự án:</w:t>
      </w:r>
      <w:r w:rsidRPr="600741D7">
        <w:rPr>
          <w:rFonts w:ascii="Arial" w:eastAsia="Arial" w:hAnsi="Arial" w:cs="Arial"/>
        </w:rPr>
        <w:t xml:space="preserve"> 9 tháng.</w:t>
      </w:r>
    </w:p>
    <w:p w14:paraId="33628FB7" w14:textId="77777777" w:rsidR="00D466C7" w:rsidRDefault="600741D7" w:rsidP="00E31DB9">
      <w:pPr>
        <w:pStyle w:val="u2"/>
      </w:pPr>
      <w:bookmarkStart w:id="18" w:name="_Toc25660395"/>
      <w:r>
        <w:t>Ước lượng rủi ro</w:t>
      </w:r>
      <w:bookmarkEnd w:id="18"/>
    </w:p>
    <w:p w14:paraId="4D71E123" w14:textId="39205088" w:rsidR="00D466C7" w:rsidRPr="00D466C7" w:rsidRDefault="600741D7" w:rsidP="600741D7">
      <w:pPr>
        <w:ind w:left="360"/>
        <w:jc w:val="left"/>
        <w:rPr>
          <w:rFonts w:ascii="Arial" w:eastAsia="Arial" w:hAnsi="Arial" w:cs="Arial"/>
        </w:rPr>
      </w:pPr>
      <w:r w:rsidRPr="600741D7">
        <w:rPr>
          <w:rFonts w:ascii="Arial" w:eastAsia="Arial" w:hAnsi="Arial" w:cs="Arial"/>
          <w:b/>
          <w:bCs/>
        </w:rPr>
        <w:t>Rủi ro có thể xảy ra:</w:t>
      </w:r>
      <w:r w:rsidRPr="600741D7">
        <w:rPr>
          <w:rFonts w:ascii="Arial" w:eastAsia="Arial" w:hAnsi="Arial" w:cs="Arial"/>
        </w:rPr>
        <w:t xml:space="preserve"> </w:t>
      </w:r>
    </w:p>
    <w:p w14:paraId="75BBC988" w14:textId="3798B8F0" w:rsidR="00D466C7" w:rsidRPr="00D466C7" w:rsidRDefault="600741D7" w:rsidP="600741D7">
      <w:pPr>
        <w:pStyle w:val="oancuaDanhsach"/>
        <w:numPr>
          <w:ilvl w:val="0"/>
          <w:numId w:val="1"/>
        </w:numPr>
        <w:jc w:val="left"/>
      </w:pPr>
      <w:r w:rsidRPr="600741D7">
        <w:rPr>
          <w:rFonts w:ascii="Arial" w:eastAsia="Arial" w:hAnsi="Arial" w:cs="Arial"/>
        </w:rPr>
        <w:t>thời gian làm dự án có thể tăng lên đến 12 tháng -&gt; tăng chi phí dự án -&gt; lỗ.</w:t>
      </w:r>
    </w:p>
    <w:p w14:paraId="750BFEDB" w14:textId="79C219BC" w:rsidR="600741D7" w:rsidRDefault="600741D7" w:rsidP="600741D7">
      <w:pPr>
        <w:pStyle w:val="oancuaDanhsach"/>
        <w:numPr>
          <w:ilvl w:val="0"/>
          <w:numId w:val="1"/>
        </w:numPr>
        <w:jc w:val="left"/>
      </w:pPr>
      <w:r w:rsidRPr="600741D7">
        <w:rPr>
          <w:rFonts w:ascii="Arial" w:eastAsia="Arial" w:hAnsi="Arial" w:cs="Arial"/>
        </w:rPr>
        <w:t>khách hàng có nguyện vọng thêm chức năng và có thể không muốn trả thêm tiền</w:t>
      </w:r>
      <w:r w:rsidRPr="600741D7">
        <w:rPr>
          <w:rFonts w:ascii="Arial" w:eastAsia="Arial" w:hAnsi="Arial" w:cs="Arial"/>
          <w:b/>
          <w:bCs/>
        </w:rPr>
        <w:t xml:space="preserve"> </w:t>
      </w:r>
      <w:r w:rsidRPr="600741D7">
        <w:rPr>
          <w:rFonts w:ascii="Arial" w:eastAsia="Arial" w:hAnsi="Arial" w:cs="Arial"/>
        </w:rPr>
        <w:t>-&gt; lỗ</w:t>
      </w:r>
    </w:p>
    <w:p w14:paraId="5532CC94" w14:textId="4F7211A5" w:rsidR="00E31DB9" w:rsidRDefault="00E31DB9" w:rsidP="00E31DB9">
      <w:pPr>
        <w:pStyle w:val="u1"/>
      </w:pPr>
      <w:bookmarkStart w:id="19" w:name="_Toc25660396"/>
      <w:r>
        <w:t>Ước lượng giá thành</w:t>
      </w:r>
      <w:bookmarkEnd w:id="19"/>
    </w:p>
    <w:p w14:paraId="04AA8637" w14:textId="36BA81D4" w:rsidR="003E6A70" w:rsidRDefault="600741D7" w:rsidP="600741D7">
      <w:pPr>
        <w:rPr>
          <w:rFonts w:ascii="Arial" w:eastAsia="Arial" w:hAnsi="Arial" w:cs="Arial"/>
          <w:i/>
          <w:iCs/>
        </w:rPr>
      </w:pPr>
      <w:r w:rsidRPr="600741D7">
        <w:rPr>
          <w:rFonts w:ascii="Arial" w:eastAsia="Arial" w:hAnsi="Arial" w:cs="Arial"/>
          <w:b/>
          <w:bCs/>
          <w:i/>
          <w:iCs/>
        </w:rPr>
        <w:t>Chi phí phát triển và kiểm thử:</w:t>
      </w:r>
      <w:r w:rsidRPr="600741D7">
        <w:rPr>
          <w:rFonts w:ascii="Arial" w:eastAsia="Arial" w:hAnsi="Arial" w:cs="Arial"/>
          <w:i/>
          <w:iCs/>
        </w:rPr>
        <w:t xml:space="preserve"> 100 triệu.</w:t>
      </w:r>
    </w:p>
    <w:p w14:paraId="5B12B085" w14:textId="70BF0E55" w:rsidR="003E6A70" w:rsidRDefault="600741D7" w:rsidP="600741D7">
      <w:pPr>
        <w:rPr>
          <w:rFonts w:ascii="Arial" w:eastAsia="Arial" w:hAnsi="Arial" w:cs="Arial"/>
          <w:b/>
          <w:bCs/>
          <w:i/>
          <w:iCs/>
        </w:rPr>
      </w:pPr>
      <w:r w:rsidRPr="600741D7">
        <w:rPr>
          <w:rFonts w:ascii="Arial" w:eastAsia="Arial" w:hAnsi="Arial" w:cs="Arial"/>
          <w:b/>
          <w:bCs/>
          <w:i/>
          <w:iCs/>
        </w:rPr>
        <w:t xml:space="preserve">Chi phí vận hành, quản lý, hành chính: </w:t>
      </w:r>
      <w:r w:rsidRPr="600741D7">
        <w:rPr>
          <w:rFonts w:ascii="Arial" w:eastAsia="Arial" w:hAnsi="Arial" w:cs="Arial"/>
          <w:i/>
          <w:iCs/>
        </w:rPr>
        <w:t>15 triệu.</w:t>
      </w:r>
    </w:p>
    <w:p w14:paraId="150ECCDC" w14:textId="320F89F3" w:rsidR="003C2146" w:rsidRDefault="600741D7" w:rsidP="600741D7">
      <w:pPr>
        <w:rPr>
          <w:rFonts w:ascii="Arial" w:eastAsia="Arial" w:hAnsi="Arial" w:cs="Arial"/>
          <w:b/>
          <w:bCs/>
          <w:i/>
          <w:iCs/>
        </w:rPr>
      </w:pPr>
      <w:r w:rsidRPr="600741D7">
        <w:rPr>
          <w:rFonts w:ascii="Arial" w:eastAsia="Arial" w:hAnsi="Arial" w:cs="Arial"/>
          <w:b/>
          <w:bCs/>
          <w:i/>
          <w:iCs/>
        </w:rPr>
        <w:t xml:space="preserve">Chi phí kính doanh, quảng cáo, tiếp thị: </w:t>
      </w:r>
      <w:r w:rsidRPr="600741D7">
        <w:rPr>
          <w:rFonts w:ascii="Arial" w:eastAsia="Arial" w:hAnsi="Arial" w:cs="Arial"/>
          <w:i/>
          <w:iCs/>
        </w:rPr>
        <w:t>10 triệu.</w:t>
      </w:r>
    </w:p>
    <w:p w14:paraId="578C2CD0" w14:textId="2114E611" w:rsidR="00D65A38" w:rsidRDefault="00D65A38" w:rsidP="00D65A38">
      <w:pPr>
        <w:pStyle w:val="u1"/>
      </w:pPr>
      <w:bookmarkStart w:id="20" w:name="_Toc25660397"/>
      <w:r>
        <w:t>Ước lượng chất lượng</w:t>
      </w:r>
      <w:bookmarkEnd w:id="20"/>
    </w:p>
    <w:p w14:paraId="32007B6F" w14:textId="58B086E9" w:rsidR="00D65A38" w:rsidRDefault="600741D7" w:rsidP="600741D7">
      <w:pPr>
        <w:rPr>
          <w:rFonts w:ascii="Arial" w:eastAsia="Arial" w:hAnsi="Arial" w:cs="Arial"/>
          <w:b/>
          <w:bCs/>
          <w:i/>
          <w:iCs/>
        </w:rPr>
      </w:pPr>
      <w:r w:rsidRPr="600741D7">
        <w:rPr>
          <w:rFonts w:ascii="Arial" w:eastAsia="Arial" w:hAnsi="Arial" w:cs="Arial"/>
          <w:b/>
          <w:bCs/>
          <w:i/>
          <w:iCs/>
        </w:rPr>
        <w:t xml:space="preserve">Ước lượng số dòng code: </w:t>
      </w:r>
      <w:r w:rsidRPr="600741D7">
        <w:rPr>
          <w:rFonts w:ascii="Arial" w:eastAsia="Arial" w:hAnsi="Arial" w:cs="Arial"/>
          <w:i/>
          <w:iCs/>
        </w:rPr>
        <w:t>khoảng 15,000 dòng code.</w:t>
      </w:r>
    </w:p>
    <w:p w14:paraId="49FE857A" w14:textId="222305F4" w:rsidR="00FF6F60" w:rsidRDefault="600741D7" w:rsidP="600741D7">
      <w:pPr>
        <w:rPr>
          <w:rFonts w:ascii="Arial" w:eastAsia="Arial" w:hAnsi="Arial" w:cs="Arial"/>
          <w:b/>
          <w:bCs/>
          <w:i/>
          <w:iCs/>
        </w:rPr>
      </w:pPr>
      <w:r w:rsidRPr="600741D7">
        <w:rPr>
          <w:rFonts w:ascii="Arial" w:eastAsia="Arial" w:hAnsi="Arial" w:cs="Arial"/>
          <w:b/>
          <w:bCs/>
          <w:i/>
          <w:iCs/>
        </w:rPr>
        <w:t xml:space="preserve">Ước lượng số testcase : </w:t>
      </w:r>
      <w:r w:rsidRPr="600741D7">
        <w:rPr>
          <w:rFonts w:ascii="Arial" w:eastAsia="Arial" w:hAnsi="Arial" w:cs="Arial"/>
          <w:i/>
          <w:iCs/>
        </w:rPr>
        <w:t>100 testcase.</w:t>
      </w:r>
    </w:p>
    <w:p w14:paraId="22C571DC" w14:textId="68FAC6CA" w:rsidR="00AE641A" w:rsidRDefault="600741D7" w:rsidP="600741D7">
      <w:pPr>
        <w:rPr>
          <w:rFonts w:ascii="Arial" w:eastAsia="Arial" w:hAnsi="Arial" w:cs="Arial"/>
          <w:b/>
          <w:bCs/>
          <w:i/>
          <w:iCs/>
          <w:lang w:val="fr-FR"/>
        </w:rPr>
      </w:pPr>
      <w:r w:rsidRPr="600741D7">
        <w:rPr>
          <w:rFonts w:ascii="Arial" w:eastAsia="Arial" w:hAnsi="Arial" w:cs="Arial"/>
          <w:b/>
          <w:bCs/>
          <w:i/>
          <w:iCs/>
          <w:lang w:val="fr-FR"/>
        </w:rPr>
        <w:t xml:space="preserve">Qui định số dòng comment trên mỗi Kloc: </w:t>
      </w:r>
      <w:r w:rsidRPr="600741D7">
        <w:rPr>
          <w:rFonts w:ascii="Arial" w:eastAsia="Arial" w:hAnsi="Arial" w:cs="Arial"/>
          <w:i/>
          <w:iCs/>
          <w:lang w:val="fr-FR"/>
        </w:rPr>
        <w:t>5 comments/ Kloc</w:t>
      </w:r>
    </w:p>
    <w:p w14:paraId="2715EB7B" w14:textId="4BA35A27" w:rsidR="009D5FF7" w:rsidRPr="009D5FF7" w:rsidRDefault="600741D7" w:rsidP="600741D7">
      <w:pPr>
        <w:rPr>
          <w:rFonts w:ascii="Arial" w:eastAsia="Arial" w:hAnsi="Arial" w:cs="Arial"/>
          <w:b/>
          <w:bCs/>
          <w:i/>
          <w:iCs/>
          <w:lang w:val="fr-FR"/>
        </w:rPr>
      </w:pPr>
      <w:r w:rsidRPr="600741D7">
        <w:rPr>
          <w:rFonts w:ascii="Arial" w:eastAsia="Arial" w:hAnsi="Arial" w:cs="Arial"/>
          <w:b/>
          <w:bCs/>
          <w:i/>
          <w:iCs/>
          <w:lang w:val="fr-FR"/>
        </w:rPr>
        <w:t xml:space="preserve">Qui định về số unit test, automation test: </w:t>
      </w:r>
      <w:r w:rsidRPr="600741D7">
        <w:rPr>
          <w:rFonts w:ascii="Arial" w:eastAsia="Arial" w:hAnsi="Arial" w:cs="Arial"/>
          <w:i/>
          <w:iCs/>
          <w:lang w:val="fr-FR"/>
        </w:rPr>
        <w:t>15.</w:t>
      </w:r>
    </w:p>
    <w:p w14:paraId="6C4B20CD" w14:textId="46A1E73E" w:rsidR="00DE0787" w:rsidRDefault="00DE0787" w:rsidP="00DE0787">
      <w:pPr>
        <w:pStyle w:val="u1"/>
      </w:pPr>
      <w:bookmarkStart w:id="21" w:name="_Toc25660398"/>
      <w:r>
        <w:t>Phân tích thiết kế</w:t>
      </w:r>
      <w:bookmarkEnd w:id="21"/>
      <w:r>
        <w:t xml:space="preserve"> </w:t>
      </w:r>
    </w:p>
    <w:p w14:paraId="4870C85E" w14:textId="3D36330B" w:rsidR="003F1120" w:rsidRDefault="003F1120" w:rsidP="003F1120">
      <w:pPr>
        <w:pStyle w:val="u2"/>
        <w:rPr>
          <w:lang w:eastAsia="en-US" w:bidi="ar-SA"/>
        </w:rPr>
      </w:pPr>
      <w:bookmarkStart w:id="22" w:name="_Toc25660399"/>
      <w:r w:rsidRPr="003F1120">
        <w:rPr>
          <w:lang w:eastAsia="en-US" w:bidi="ar-SA"/>
        </w:rPr>
        <w:t>Mô hình tích hợp phần cứng/phần mềm</w:t>
      </w:r>
      <w:bookmarkEnd w:id="22"/>
    </w:p>
    <w:p w14:paraId="6350EEEE" w14:textId="7582C3BD" w:rsidR="00C34DE0" w:rsidRPr="00C34DE0" w:rsidRDefault="00C34DE0" w:rsidP="00C34DE0">
      <w:pPr>
        <w:rPr>
          <w:lang w:eastAsia="en-US" w:bidi="ar-SA"/>
        </w:rPr>
      </w:pPr>
      <w:r>
        <w:rPr>
          <w:lang w:eastAsia="en-US" w:bidi="ar-SA"/>
        </w:rPr>
        <w:t xml:space="preserve">Không sử dụng </w:t>
      </w:r>
      <w:r w:rsidR="00875734">
        <w:rPr>
          <w:lang w:eastAsia="en-US" w:bidi="ar-SA"/>
        </w:rPr>
        <w:t>mô hình tích hợp phần cứng/phần mềm.</w:t>
      </w:r>
    </w:p>
    <w:p w14:paraId="29C398E3" w14:textId="77777777" w:rsidR="003F1120" w:rsidRPr="003F1120" w:rsidRDefault="600741D7" w:rsidP="003F1120">
      <w:pPr>
        <w:pStyle w:val="u2"/>
        <w:rPr>
          <w:lang w:eastAsia="en-US" w:bidi="ar-SA"/>
        </w:rPr>
      </w:pPr>
      <w:bookmarkStart w:id="23" w:name="_Toc25660400"/>
      <w:r w:rsidRPr="600741D7">
        <w:rPr>
          <w:lang w:eastAsia="en-US" w:bidi="ar-SA"/>
        </w:rPr>
        <w:t>Giao diện</w:t>
      </w:r>
      <w:bookmarkEnd w:id="23"/>
    </w:p>
    <w:p w14:paraId="37AF9580" w14:textId="40E1027F" w:rsidR="600741D7" w:rsidRDefault="00771273" w:rsidP="600741D7">
      <w:pPr>
        <w:rPr>
          <w:lang w:eastAsia="en-US" w:bidi="ar-SA"/>
        </w:rPr>
      </w:pPr>
      <w:r w:rsidRPr="00771273">
        <w:rPr>
          <w:noProof/>
        </w:rPr>
        <w:drawing>
          <wp:inline distT="0" distB="0" distL="0" distR="0" wp14:anchorId="73D19132" wp14:editId="073CAE4E">
            <wp:extent cx="5527343" cy="272955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 t="7398" r="739" b="5570"/>
                    <a:stretch/>
                  </pic:blipFill>
                  <pic:spPr bwMode="auto">
                    <a:xfrm>
                      <a:off x="0" y="0"/>
                      <a:ext cx="5527343" cy="2729552"/>
                    </a:xfrm>
                    <a:prstGeom prst="rect">
                      <a:avLst/>
                    </a:prstGeom>
                    <a:ln>
                      <a:noFill/>
                    </a:ln>
                    <a:extLst>
                      <a:ext uri="{53640926-AAD7-44D8-BBD7-CCE9431645EC}">
                        <a14:shadowObscured xmlns:a14="http://schemas.microsoft.com/office/drawing/2010/main"/>
                      </a:ext>
                    </a:extLst>
                  </pic:spPr>
                </pic:pic>
              </a:graphicData>
            </a:graphic>
          </wp:inline>
        </w:drawing>
      </w:r>
    </w:p>
    <w:p w14:paraId="1329A38C" w14:textId="7D892755" w:rsidR="00056732" w:rsidRDefault="00056732" w:rsidP="600741D7">
      <w:pPr>
        <w:rPr>
          <w:lang w:eastAsia="en-US" w:bidi="ar-SA"/>
        </w:rPr>
      </w:pPr>
      <w:r w:rsidRPr="00056732">
        <w:rPr>
          <w:noProof/>
        </w:rPr>
        <w:drawing>
          <wp:inline distT="0" distB="0" distL="0" distR="0" wp14:anchorId="391A7A2C" wp14:editId="5DA90950">
            <wp:extent cx="5568286" cy="2715905"/>
            <wp:effectExtent l="0" t="0" r="0" b="825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268" r="112" b="5122"/>
                    <a:stretch/>
                  </pic:blipFill>
                  <pic:spPr bwMode="auto">
                    <a:xfrm>
                      <a:off x="0" y="0"/>
                      <a:ext cx="5569074" cy="2716289"/>
                    </a:xfrm>
                    <a:prstGeom prst="rect">
                      <a:avLst/>
                    </a:prstGeom>
                    <a:ln>
                      <a:noFill/>
                    </a:ln>
                    <a:extLst>
                      <a:ext uri="{53640926-AAD7-44D8-BBD7-CCE9431645EC}">
                        <a14:shadowObscured xmlns:a14="http://schemas.microsoft.com/office/drawing/2010/main"/>
                      </a:ext>
                    </a:extLst>
                  </pic:spPr>
                </pic:pic>
              </a:graphicData>
            </a:graphic>
          </wp:inline>
        </w:drawing>
      </w:r>
    </w:p>
    <w:p w14:paraId="11B6DC3F" w14:textId="3E8C15DD" w:rsidR="002E7B49" w:rsidRDefault="002E7B49" w:rsidP="600741D7">
      <w:pPr>
        <w:rPr>
          <w:lang w:eastAsia="en-US" w:bidi="ar-SA"/>
        </w:rPr>
      </w:pPr>
    </w:p>
    <w:p w14:paraId="1F2F9EBF" w14:textId="074DE4C6" w:rsidR="002E7B49" w:rsidRDefault="002E7B49" w:rsidP="600741D7">
      <w:pPr>
        <w:rPr>
          <w:lang w:eastAsia="en-US" w:bidi="ar-SA"/>
        </w:rPr>
      </w:pPr>
      <w:r w:rsidRPr="002E7B49">
        <w:rPr>
          <w:noProof/>
        </w:rPr>
        <w:drawing>
          <wp:inline distT="0" distB="0" distL="0" distR="0" wp14:anchorId="524E2A43" wp14:editId="40781587">
            <wp:extent cx="5581934" cy="2722729"/>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8703" r="-127" b="4476"/>
                    <a:stretch/>
                  </pic:blipFill>
                  <pic:spPr bwMode="auto">
                    <a:xfrm>
                      <a:off x="0" y="0"/>
                      <a:ext cx="5582368" cy="2722941"/>
                    </a:xfrm>
                    <a:prstGeom prst="rect">
                      <a:avLst/>
                    </a:prstGeom>
                    <a:ln>
                      <a:noFill/>
                    </a:ln>
                    <a:extLst>
                      <a:ext uri="{53640926-AAD7-44D8-BBD7-CCE9431645EC}">
                        <a14:shadowObscured xmlns:a14="http://schemas.microsoft.com/office/drawing/2010/main"/>
                      </a:ext>
                    </a:extLst>
                  </pic:spPr>
                </pic:pic>
              </a:graphicData>
            </a:graphic>
          </wp:inline>
        </w:drawing>
      </w:r>
    </w:p>
    <w:p w14:paraId="4FCD1508" w14:textId="1FFE18EF" w:rsidR="003F1120" w:rsidRDefault="600741D7" w:rsidP="003F1120">
      <w:pPr>
        <w:pStyle w:val="u2"/>
        <w:rPr>
          <w:lang w:eastAsia="en-US" w:bidi="ar-SA"/>
        </w:rPr>
      </w:pPr>
      <w:bookmarkStart w:id="24" w:name="_Toc25660401"/>
      <w:r w:rsidRPr="600741D7">
        <w:rPr>
          <w:lang w:eastAsia="en-US" w:bidi="ar-SA"/>
        </w:rPr>
        <w:t>Cơ sở dữ liệu</w:t>
      </w:r>
      <w:bookmarkEnd w:id="24"/>
    </w:p>
    <w:p w14:paraId="44685DEA" w14:textId="16A69C3E" w:rsidR="00AB175D" w:rsidRPr="00AB175D" w:rsidRDefault="00047055" w:rsidP="00AB175D">
      <w:pPr>
        <w:rPr>
          <w:lang w:eastAsia="en-US" w:bidi="ar-SA"/>
        </w:rPr>
      </w:pPr>
      <w:r>
        <w:rPr>
          <w:noProof/>
        </w:rPr>
        <w:drawing>
          <wp:inline distT="0" distB="0" distL="0" distR="0" wp14:anchorId="26048AA2" wp14:editId="5820D73D">
            <wp:extent cx="5575298" cy="4827268"/>
            <wp:effectExtent l="0" t="0" r="6350" b="0"/>
            <wp:docPr id="1269161509"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575298" cy="4827268"/>
                    </a:xfrm>
                    <a:prstGeom prst="rect">
                      <a:avLst/>
                    </a:prstGeom>
                  </pic:spPr>
                </pic:pic>
              </a:graphicData>
            </a:graphic>
          </wp:inline>
        </w:drawing>
      </w:r>
    </w:p>
    <w:p w14:paraId="09ACA236" w14:textId="5D732348" w:rsidR="003F1120" w:rsidRDefault="600741D7" w:rsidP="003F1120">
      <w:pPr>
        <w:pStyle w:val="u2"/>
        <w:rPr>
          <w:lang w:eastAsia="en-US" w:bidi="ar-SA"/>
        </w:rPr>
      </w:pPr>
      <w:bookmarkStart w:id="25" w:name="_Toc25660402"/>
      <w:r w:rsidRPr="600741D7">
        <w:rPr>
          <w:lang w:eastAsia="en-US" w:bidi="ar-SA"/>
        </w:rPr>
        <w:t>Mạng</w:t>
      </w:r>
      <w:bookmarkEnd w:id="25"/>
    </w:p>
    <w:p w14:paraId="0E6A8DAC" w14:textId="6D793FAB" w:rsidR="00CC5FC9" w:rsidRPr="00CC5FC9" w:rsidRDefault="00C64CA1" w:rsidP="00CC5FC9">
      <w:pPr>
        <w:rPr>
          <w:lang w:eastAsia="en-US" w:bidi="ar-SA"/>
        </w:rPr>
      </w:pPr>
      <w:r>
        <w:rPr>
          <w:lang w:eastAsia="en-US" w:bidi="ar-SA"/>
        </w:rPr>
        <w:t>Kết nối wifi, 3G, 4G</w:t>
      </w:r>
      <w:r w:rsidR="00B05297">
        <w:rPr>
          <w:lang w:eastAsia="en-US" w:bidi="ar-SA"/>
        </w:rPr>
        <w:t>,…</w:t>
      </w:r>
    </w:p>
    <w:p w14:paraId="732EE1EB" w14:textId="4D6340C4" w:rsidR="009D290A" w:rsidRDefault="009D290A" w:rsidP="005E2D65">
      <w:pPr>
        <w:pStyle w:val="u1"/>
      </w:pPr>
      <w:bookmarkStart w:id="26" w:name="_Toc25660403"/>
      <w:r>
        <w:t>Giám sát dự án</w:t>
      </w:r>
      <w:bookmarkEnd w:id="26"/>
    </w:p>
    <w:p w14:paraId="36610AD8" w14:textId="10D1CC69" w:rsidR="00F45E06" w:rsidRDefault="00F45E06" w:rsidP="00F45E06">
      <w:pPr>
        <w:pStyle w:val="u2"/>
      </w:pPr>
      <w:bookmarkStart w:id="27" w:name="_Toc25660404"/>
      <w:r>
        <w:t>Trả lời câu hỏi</w:t>
      </w:r>
      <w:bookmarkEnd w:id="27"/>
    </w:p>
    <w:p w14:paraId="2708B202" w14:textId="77777777" w:rsidR="00667DD5" w:rsidRDefault="003A3FFF" w:rsidP="00CF644E">
      <w:pPr>
        <w:pStyle w:val="oancuaDanhsach"/>
        <w:numPr>
          <w:ilvl w:val="0"/>
          <w:numId w:val="8"/>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B9B7F8E" w14:textId="2F67A0CC" w:rsidR="00F45E06" w:rsidRDefault="600741D7" w:rsidP="00667DD5">
      <w:pPr>
        <w:pStyle w:val="oancuaDanhsach"/>
        <w:tabs>
          <w:tab w:val="right" w:leader="dot" w:pos="8780"/>
        </w:tabs>
        <w:ind w:left="720"/>
      </w:pPr>
      <w:r>
        <w:t xml:space="preserve">Nhóm quản lý sẽ trả lời thế nào: Chúng tôi </w:t>
      </w:r>
      <w:r w:rsidR="00592FCA">
        <w:t xml:space="preserve">sẽ đưa ra các hướng dẫn và </w:t>
      </w:r>
      <w:r>
        <w:t xml:space="preserve"> hỗ trợ những thắc mắc cũng như trao đổi của công ty qua email  một cách nhanh nhất. Đồng thời cũng có đội ngũ sẽ đến trực tiếp công ty để sửa chữa những lỗi phát sinh đặc biệt nghiêm trọng.</w:t>
      </w:r>
    </w:p>
    <w:p w14:paraId="78D2041A" w14:textId="5602E2F1" w:rsidR="00667DD5" w:rsidRDefault="00667DD5" w:rsidP="00CF644E">
      <w:pPr>
        <w:pStyle w:val="oancuaDanhsach"/>
        <w:numPr>
          <w:ilvl w:val="0"/>
          <w:numId w:val="8"/>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7737AC65" w14:textId="72679A37" w:rsidR="008A765A" w:rsidRDefault="600741D7" w:rsidP="00A74935">
      <w:pPr>
        <w:pStyle w:val="oancuaDanhsach"/>
        <w:tabs>
          <w:tab w:val="right" w:leader="dot" w:pos="8780"/>
        </w:tabs>
        <w:ind w:left="720"/>
      </w:pPr>
      <w:r>
        <w:t xml:space="preserve">Nhóm quản lý sẽ trả lời thế nào: </w:t>
      </w:r>
      <w:r w:rsidR="00D9157B">
        <w:t>Phần mềm của công ty</w:t>
      </w:r>
      <w:r w:rsidR="002F6A7B">
        <w:t xml:space="preserve"> </w:t>
      </w:r>
      <w:r w:rsidR="00C41814">
        <w:t>chưa tương thích với Windows 95</w:t>
      </w:r>
      <w:r w:rsidR="00A74935">
        <w:t>.</w:t>
      </w:r>
    </w:p>
    <w:p w14:paraId="2BF454A1" w14:textId="5E3CA685" w:rsidR="00667DD5" w:rsidRDefault="600741D7" w:rsidP="00667DD5">
      <w:pPr>
        <w:pStyle w:val="oancuaDanhsach"/>
        <w:tabs>
          <w:tab w:val="right" w:leader="dot" w:pos="8780"/>
        </w:tabs>
        <w:ind w:left="720"/>
      </w:pPr>
      <w:r>
        <w:t xml:space="preserve">Hiện tại, hệ điều hành windows đã có nhiều phiên bản nâng cấp hỗ trợ nhiều tính năng. </w:t>
      </w:r>
      <w:r w:rsidR="00C41814">
        <w:t xml:space="preserve">Công ty chúng tôi có thể hỗ trợ nâng cấp </w:t>
      </w:r>
      <w:r w:rsidR="00313614">
        <w:t xml:space="preserve">phiên bản windows để phía các bạn có </w:t>
      </w:r>
      <w:r w:rsidR="00E3148A">
        <w:t>được những</w:t>
      </w:r>
      <w:r w:rsidR="00313614">
        <w:t xml:space="preserve"> trải nghiệm phần mềm </w:t>
      </w:r>
      <w:r w:rsidR="00E3148A">
        <w:t>tốt nhất.</w:t>
      </w:r>
    </w:p>
    <w:p w14:paraId="576C666E" w14:textId="5A918A9D" w:rsidR="00460E60" w:rsidRDefault="00460E60" w:rsidP="00CF644E">
      <w:pPr>
        <w:pStyle w:val="oancuaDanhsach"/>
        <w:numPr>
          <w:ilvl w:val="0"/>
          <w:numId w:val="8"/>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9CB4D98" w14:textId="6904245A" w:rsidR="00460E60" w:rsidRDefault="00460E60" w:rsidP="00CD3A1C">
      <w:pPr>
        <w:pStyle w:val="oancuaDanhsach"/>
        <w:tabs>
          <w:tab w:val="right" w:leader="dot" w:pos="8780"/>
        </w:tabs>
        <w:ind w:left="720"/>
      </w:pPr>
      <w:r>
        <w:t>Nhóm quản lý sẽ trả lời thế nào:</w:t>
      </w:r>
    </w:p>
    <w:p w14:paraId="5EF384D5" w14:textId="1FD1C8DB" w:rsidR="00CD3A1C" w:rsidRPr="003A3FFF" w:rsidRDefault="00CD3A1C" w:rsidP="00CD3A1C">
      <w:pPr>
        <w:pStyle w:val="oancuaDanhsach"/>
        <w:tabs>
          <w:tab w:val="right" w:leader="dot" w:pos="8780"/>
        </w:tabs>
        <w:ind w:left="720"/>
      </w:pPr>
      <w:r>
        <w:t xml:space="preserve">Giá này không bao gồm VAT. </w:t>
      </w:r>
      <w:r w:rsidR="00500703">
        <w:t>Giá gồm VAT khoảng 110 triệu</w:t>
      </w:r>
    </w:p>
    <w:p w14:paraId="46C3CD65" w14:textId="51F65BDC" w:rsidR="005E2D65" w:rsidRDefault="005E2D65" w:rsidP="005E2D65">
      <w:pPr>
        <w:pStyle w:val="u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70A50CAB" w:rsidR="006A739D" w:rsidRDefault="00DD4BB4" w:rsidP="00CF644E">
      <w:pPr>
        <w:pStyle w:val="oancuaDanhsach"/>
        <w:numPr>
          <w:ilvl w:val="0"/>
          <w:numId w:val="6"/>
        </w:numPr>
      </w:pPr>
      <w:r>
        <w:t>Số commit của mỗi người</w:t>
      </w:r>
    </w:p>
    <w:p w14:paraId="1FFE4C32" w14:textId="49D76989" w:rsidR="009F2F0B" w:rsidRDefault="00551451" w:rsidP="009F2F0B">
      <w:pPr>
        <w:pStyle w:val="oancuaDanhsach"/>
        <w:ind w:left="720"/>
      </w:pPr>
      <w:r>
        <w:t xml:space="preserve">Nguyễn Anh </w:t>
      </w:r>
      <w:r w:rsidR="001C320E">
        <w:t xml:space="preserve">Phương: </w:t>
      </w:r>
      <w:r w:rsidR="006F3A66">
        <w:t xml:space="preserve"> </w:t>
      </w:r>
      <w:r w:rsidR="00B05297">
        <w:t>10</w:t>
      </w:r>
    </w:p>
    <w:p w14:paraId="11352F63" w14:textId="7BC65472" w:rsidR="001C320E" w:rsidRDefault="001C320E" w:rsidP="009F2F0B">
      <w:pPr>
        <w:pStyle w:val="oancuaDanhsach"/>
        <w:ind w:left="720"/>
      </w:pPr>
      <w:r>
        <w:t>Lương Văn Vỹ</w:t>
      </w:r>
      <w:r w:rsidR="006F3A66">
        <w:t xml:space="preserve"> : </w:t>
      </w:r>
      <w:r w:rsidR="00B05297">
        <w:t>10</w:t>
      </w:r>
    </w:p>
    <w:p w14:paraId="23327206" w14:textId="367AC290" w:rsidR="001C320E" w:rsidRDefault="001C320E" w:rsidP="009F2F0B">
      <w:pPr>
        <w:pStyle w:val="oancuaDanhsach"/>
        <w:ind w:left="720"/>
      </w:pPr>
      <w:r>
        <w:t xml:space="preserve">Bùi Thị Liên </w:t>
      </w:r>
      <w:r w:rsidR="006F3A66">
        <w:t xml:space="preserve">: </w:t>
      </w:r>
      <w:r w:rsidR="00B05297">
        <w:t>10</w:t>
      </w:r>
    </w:p>
    <w:p w14:paraId="128E9C62" w14:textId="61449FAA" w:rsidR="001C320E" w:rsidRDefault="001C320E" w:rsidP="009F2F0B">
      <w:pPr>
        <w:pStyle w:val="oancuaDanhsach"/>
        <w:ind w:left="720"/>
      </w:pPr>
      <w:r>
        <w:t>Vũ Thị Xinh</w:t>
      </w:r>
      <w:r w:rsidR="006F3A66">
        <w:t xml:space="preserve"> :  </w:t>
      </w:r>
      <w:r w:rsidR="00B05297">
        <w:t>10</w:t>
      </w:r>
    </w:p>
    <w:p w14:paraId="06E3DE0E" w14:textId="7F96E114" w:rsidR="00DD4BB4" w:rsidRDefault="00DD4BB4" w:rsidP="00CF644E">
      <w:pPr>
        <w:pStyle w:val="oancuaDanhsach"/>
        <w:numPr>
          <w:ilvl w:val="0"/>
          <w:numId w:val="6"/>
        </w:numPr>
      </w:pPr>
      <w:r>
        <w:t>Phân bố commit của dự án (sáng chiều đêm…)</w:t>
      </w:r>
    </w:p>
    <w:p w14:paraId="00E7BB44" w14:textId="6E0844E4" w:rsidR="006F3A66" w:rsidRDefault="006F3A66" w:rsidP="006F3A66">
      <w:pPr>
        <w:pStyle w:val="oancuaDanhsach"/>
        <w:ind w:left="720"/>
      </w:pPr>
      <w:r>
        <w:t xml:space="preserve">Sáng : </w:t>
      </w:r>
      <w:r w:rsidR="006B2399">
        <w:t>60</w:t>
      </w:r>
      <w:r>
        <w:t>%</w:t>
      </w:r>
    </w:p>
    <w:p w14:paraId="2720A64E" w14:textId="368EC44B" w:rsidR="006F3A66" w:rsidRDefault="006F3A66" w:rsidP="006F3A66">
      <w:pPr>
        <w:pStyle w:val="oancuaDanhsach"/>
        <w:ind w:left="720"/>
      </w:pPr>
      <w:r>
        <w:t xml:space="preserve">Chiều: </w:t>
      </w:r>
      <w:r w:rsidR="006B2399">
        <w:t>2</w:t>
      </w:r>
      <w:r>
        <w:t>0%</w:t>
      </w:r>
    </w:p>
    <w:p w14:paraId="2A2A7404" w14:textId="62A2DB8A" w:rsidR="006F3A66" w:rsidRDefault="006F3A66" w:rsidP="006F3A66">
      <w:pPr>
        <w:pStyle w:val="oancuaDanhsach"/>
        <w:ind w:left="720"/>
      </w:pPr>
      <w:r>
        <w:t>Đêm : 20%</w:t>
      </w:r>
    </w:p>
    <w:p w14:paraId="34D2EF2A" w14:textId="0F0D9329" w:rsidR="00DD4BB4" w:rsidRDefault="000E5F9F" w:rsidP="00CF644E">
      <w:pPr>
        <w:pStyle w:val="oancuaDanhsach"/>
        <w:numPr>
          <w:ilvl w:val="0"/>
          <w:numId w:val="6"/>
        </w:numPr>
      </w:pPr>
      <w:r>
        <w:t xml:space="preserve">Số </w:t>
      </w:r>
      <w:r w:rsidR="001C5DD1">
        <w:t xml:space="preserve">dòng lệnh bị </w:t>
      </w:r>
      <w:r>
        <w:t>thay đổi</w:t>
      </w:r>
    </w:p>
    <w:p w14:paraId="6B06156F" w14:textId="44B14A00" w:rsidR="006F3A66" w:rsidRDefault="0099626F" w:rsidP="0099626F">
      <w:pPr>
        <w:pStyle w:val="oancuaDanhsach"/>
        <w:ind w:left="720"/>
      </w:pPr>
      <w:r>
        <w:t xml:space="preserve">Số dòng lệnh được thay đổi: </w:t>
      </w:r>
      <w:r w:rsidR="00184473">
        <w:t>40</w:t>
      </w:r>
    </w:p>
    <w:p w14:paraId="363052BB" w14:textId="77B9D073" w:rsidR="00DC5E3B" w:rsidRDefault="00DC5E3B" w:rsidP="00CF644E">
      <w:pPr>
        <w:pStyle w:val="oancuaDanhsach"/>
        <w:numPr>
          <w:ilvl w:val="0"/>
          <w:numId w:val="6"/>
        </w:numPr>
      </w:pPr>
      <w:r w:rsidRPr="00DC5E3B">
        <w:t>Sơ đồ các branch được t</w:t>
      </w:r>
      <w:r>
        <w:t>ạo ra</w:t>
      </w:r>
    </w:p>
    <w:p w14:paraId="1FC78AF5" w14:textId="1DEEDADC" w:rsidR="0099626F" w:rsidRDefault="00D23B0C" w:rsidP="0099626F">
      <w:pPr>
        <w:pStyle w:val="oancuaDanhsach"/>
        <w:ind w:left="720"/>
      </w:pPr>
      <w:r>
        <w:t>4 nhánh được tạo ra</w:t>
      </w:r>
    </w:p>
    <w:p w14:paraId="658CE6F7" w14:textId="6EF3842C" w:rsidR="000F7EFC" w:rsidRPr="000F7EFC" w:rsidRDefault="000F7EFC" w:rsidP="00CF644E">
      <w:pPr>
        <w:pStyle w:val="oancuaDanhsach"/>
        <w:numPr>
          <w:ilvl w:val="0"/>
          <w:numId w:val="6"/>
        </w:numPr>
      </w:pPr>
      <w:r w:rsidRPr="000F7EFC">
        <w:t>Số dòng lệnh của dự</w:t>
      </w:r>
      <w:r>
        <w:t xml:space="preserve"> án</w:t>
      </w:r>
      <w:r w:rsidR="00562E78">
        <w:t>: 3000</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223B04FF" w:rsidR="00FB1C8A" w:rsidRDefault="00816042" w:rsidP="00CF644E">
      <w:pPr>
        <w:pStyle w:val="oancuaDanhsach"/>
        <w:numPr>
          <w:ilvl w:val="0"/>
          <w:numId w:val="7"/>
        </w:numPr>
      </w:pPr>
      <w:r w:rsidRPr="00F916B8">
        <w:t xml:space="preserve">Số task </w:t>
      </w:r>
      <w:r w:rsidR="00F916B8" w:rsidRPr="00F916B8">
        <w:t>đã hoàn th</w:t>
      </w:r>
      <w:r w:rsidR="00F916B8">
        <w:t>ành, chưa hoàn thành,</w:t>
      </w:r>
      <w:r w:rsidR="00720ED8">
        <w:t xml:space="preserve"> muộn…</w:t>
      </w:r>
    </w:p>
    <w:p w14:paraId="263841D0" w14:textId="1B962C85" w:rsidR="00FB1C8A" w:rsidRDefault="00FB1C8A" w:rsidP="00FB1C8A">
      <w:pPr>
        <w:pStyle w:val="oancuaDanhsach"/>
        <w:ind w:left="720"/>
      </w:pPr>
      <w:r>
        <w:t xml:space="preserve">Số task </w:t>
      </w:r>
      <w:r w:rsidR="00A430F1">
        <w:t xml:space="preserve">đã </w:t>
      </w:r>
      <w:r>
        <w:t>hoàn thành: 12</w:t>
      </w:r>
    </w:p>
    <w:p w14:paraId="358B501C" w14:textId="0FE69FFF" w:rsidR="00C43613" w:rsidRDefault="00FB1C8A" w:rsidP="0015661F">
      <w:pPr>
        <w:pStyle w:val="oancuaDanhsach"/>
        <w:ind w:left="720"/>
      </w:pPr>
      <w:r>
        <w:t xml:space="preserve">Số task đang </w:t>
      </w:r>
      <w:r w:rsidR="00B62179">
        <w:t>thực hiện</w:t>
      </w:r>
      <w:r>
        <w:t xml:space="preserve">: </w:t>
      </w:r>
      <w:r w:rsidR="00C43613">
        <w:t>1</w:t>
      </w:r>
      <w:r w:rsidR="00B62179">
        <w:t>3</w:t>
      </w:r>
    </w:p>
    <w:p w14:paraId="6C4B51C5" w14:textId="18CD4470" w:rsidR="00FA0FE6" w:rsidRDefault="00FA0FE6" w:rsidP="0015661F">
      <w:pPr>
        <w:pStyle w:val="oancuaDanhsach"/>
        <w:ind w:left="720"/>
      </w:pPr>
      <w:r>
        <w:t xml:space="preserve">Số task chưa </w:t>
      </w:r>
      <w:r w:rsidR="00382052">
        <w:t>bắt đầu</w:t>
      </w:r>
      <w:r>
        <w:t>: 12</w:t>
      </w:r>
    </w:p>
    <w:p w14:paraId="4D3B78A3" w14:textId="5926604E" w:rsidR="00720ED8" w:rsidRDefault="00B20CF2" w:rsidP="00CF644E">
      <w:pPr>
        <w:pStyle w:val="oancuaDanhsach"/>
        <w:numPr>
          <w:ilvl w:val="0"/>
          <w:numId w:val="7"/>
        </w:numPr>
      </w:pPr>
      <w:r>
        <w:t>Bố trí task theo Schedule</w:t>
      </w:r>
    </w:p>
    <w:p w14:paraId="0BB931DB" w14:textId="7B8D21F9" w:rsidR="00AB3536" w:rsidRPr="00F916B8" w:rsidRDefault="00AB3536" w:rsidP="00AB3536">
      <w:pPr>
        <w:ind w:left="360"/>
      </w:pPr>
      <w:r>
        <w:rPr>
          <w:noProof/>
        </w:rPr>
        <w:drawing>
          <wp:inline distT="0" distB="0" distL="0" distR="0" wp14:anchorId="705D529A" wp14:editId="0336925F">
            <wp:extent cx="5575300" cy="3625850"/>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625850"/>
                    </a:xfrm>
                    <a:prstGeom prst="rect">
                      <a:avLst/>
                    </a:prstGeom>
                  </pic:spPr>
                </pic:pic>
              </a:graphicData>
            </a:graphic>
          </wp:inline>
        </w:drawing>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429DFC03" w:rsidR="00127A55" w:rsidRPr="00127A55" w:rsidRDefault="00791AF9" w:rsidP="00127A55">
      <w:pPr>
        <w:rPr>
          <w:lang w:eastAsia="en-US" w:bidi="ar-SA"/>
        </w:rPr>
      </w:pPr>
      <w:r>
        <w:rPr>
          <w:lang w:eastAsia="en-US" w:bidi="ar-SA"/>
        </w:rPr>
        <w:t xml:space="preserve">[1] </w:t>
      </w:r>
      <w:hyperlink r:id="rId26" w:history="1">
        <w:r>
          <w:rPr>
            <w:rStyle w:val="Siuktni"/>
          </w:rPr>
          <w:t>https://reactjs.org/docs/getting-started.html</w:t>
        </w:r>
      </w:hyperlink>
    </w:p>
    <w:p w14:paraId="3A8D3FBC" w14:textId="0318CEDB" w:rsidR="00791AF9" w:rsidRDefault="00791AF9" w:rsidP="00127A55">
      <w:r>
        <w:t xml:space="preserve">[2] </w:t>
      </w:r>
      <w:hyperlink r:id="rId27" w:history="1">
        <w:r w:rsidR="004E25DF">
          <w:rPr>
            <w:rStyle w:val="Siuktni"/>
          </w:rPr>
          <w:t>https://laravel.com/docs/6.x</w:t>
        </w:r>
      </w:hyperlink>
    </w:p>
    <w:p w14:paraId="58B42D23" w14:textId="58390C54" w:rsidR="004E25DF" w:rsidRPr="00127A55" w:rsidRDefault="004E25DF" w:rsidP="00127A55">
      <w:pPr>
        <w:rPr>
          <w:lang w:eastAsia="en-US" w:bidi="ar-SA"/>
        </w:rPr>
      </w:pPr>
      <w:r>
        <w:t xml:space="preserve">[3] </w:t>
      </w:r>
      <w:hyperlink r:id="rId28" w:history="1">
        <w:r w:rsidR="00E12324">
          <w:rPr>
            <w:rStyle w:val="Siuktni"/>
          </w:rPr>
          <w:t>https://www.phpmyadmin.net/</w:t>
        </w:r>
      </w:hyperlink>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9"/>
      <w:headerReference w:type="default" r:id="rId30"/>
      <w:footerReference w:type="even" r:id="rId31"/>
      <w:footerReference w:type="default" r:id="rId32"/>
      <w:headerReference w:type="first" r:id="rId33"/>
      <w:footerReference w:type="firs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D70CD" w14:textId="77777777" w:rsidR="00E070D4" w:rsidRDefault="00E070D4">
      <w:r>
        <w:separator/>
      </w:r>
    </w:p>
    <w:p w14:paraId="223D3A85" w14:textId="77777777" w:rsidR="00E070D4" w:rsidRDefault="00E070D4"/>
  </w:endnote>
  <w:endnote w:type="continuationSeparator" w:id="0">
    <w:p w14:paraId="2EF7A90F" w14:textId="77777777" w:rsidR="00E070D4" w:rsidRDefault="00E070D4">
      <w:r>
        <w:continuationSeparator/>
      </w:r>
    </w:p>
    <w:p w14:paraId="6E1D7213" w14:textId="77777777" w:rsidR="00E070D4" w:rsidRDefault="00E070D4"/>
  </w:endnote>
  <w:endnote w:type="continuationNotice" w:id="1">
    <w:p w14:paraId="0599EAE0" w14:textId="77777777" w:rsidR="00E070D4" w:rsidRDefault="00E070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F690C" w14:textId="77777777" w:rsidR="00932976" w:rsidRDefault="00932976">
    <w:pPr>
      <w:pStyle w:val="Chntrang"/>
      <w:rPr>
        <w:i/>
        <w:color w:val="003366"/>
      </w:rPr>
    </w:pPr>
  </w:p>
  <w:p w14:paraId="2B3DBBFD" w14:textId="77777777" w:rsidR="00932976" w:rsidRDefault="00932976">
    <w:pPr>
      <w:pStyle w:val="Chntrang"/>
      <w:rPr>
        <w:i/>
        <w:color w:val="003366"/>
      </w:rPr>
    </w:pPr>
  </w:p>
  <w:p w14:paraId="7A61AF73" w14:textId="77777777" w:rsidR="00932976" w:rsidRPr="00932976" w:rsidRDefault="00932976">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F5366" w14:textId="77777777" w:rsidR="00E070D4" w:rsidRDefault="00E070D4">
      <w:r>
        <w:separator/>
      </w:r>
    </w:p>
    <w:p w14:paraId="5A7F37C3" w14:textId="77777777" w:rsidR="00E070D4" w:rsidRDefault="00E070D4"/>
  </w:footnote>
  <w:footnote w:type="continuationSeparator" w:id="0">
    <w:p w14:paraId="399E8923" w14:textId="77777777" w:rsidR="00E070D4" w:rsidRDefault="00E070D4">
      <w:r>
        <w:continuationSeparator/>
      </w:r>
    </w:p>
    <w:p w14:paraId="11FFC402" w14:textId="77777777" w:rsidR="00E070D4" w:rsidRDefault="00E070D4"/>
  </w:footnote>
  <w:footnote w:type="continuationNotice" w:id="1">
    <w:p w14:paraId="0D724AA7" w14:textId="77777777" w:rsidR="00E070D4" w:rsidRDefault="00E070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0C4306C" w:rsidR="00A46170" w:rsidRPr="00AB15C8" w:rsidRDefault="00D51159"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02016B">
      <w:rPr>
        <w:i/>
        <w:color w:val="C00000"/>
        <w:lang w:eastAsia="ar-SA" w:bidi="ar-SA"/>
      </w:rPr>
      <w:t xml:space="preserve">Quản lý dự án </w:t>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9E462F7"/>
    <w:multiLevelType w:val="hybridMultilevel"/>
    <w:tmpl w:val="FFFFFFFF"/>
    <w:lvl w:ilvl="0" w:tplc="F80C72DA">
      <w:start w:val="1"/>
      <w:numFmt w:val="bullet"/>
      <w:lvlText w:val=""/>
      <w:lvlJc w:val="left"/>
      <w:pPr>
        <w:ind w:left="720" w:hanging="360"/>
      </w:pPr>
      <w:rPr>
        <w:rFonts w:ascii="Symbol" w:hAnsi="Symbol" w:hint="default"/>
      </w:rPr>
    </w:lvl>
    <w:lvl w:ilvl="1" w:tplc="8BD04A3A">
      <w:start w:val="1"/>
      <w:numFmt w:val="bullet"/>
      <w:lvlText w:val="o"/>
      <w:lvlJc w:val="left"/>
      <w:pPr>
        <w:ind w:left="1440" w:hanging="360"/>
      </w:pPr>
      <w:rPr>
        <w:rFonts w:ascii="Courier New" w:hAnsi="Courier New" w:hint="default"/>
      </w:rPr>
    </w:lvl>
    <w:lvl w:ilvl="2" w:tplc="137E453E">
      <w:start w:val="1"/>
      <w:numFmt w:val="bullet"/>
      <w:lvlText w:val=""/>
      <w:lvlJc w:val="left"/>
      <w:pPr>
        <w:ind w:left="2160" w:hanging="360"/>
      </w:pPr>
      <w:rPr>
        <w:rFonts w:ascii="Wingdings" w:hAnsi="Wingdings" w:hint="default"/>
      </w:rPr>
    </w:lvl>
    <w:lvl w:ilvl="3" w:tplc="AF445C18">
      <w:start w:val="1"/>
      <w:numFmt w:val="bullet"/>
      <w:lvlText w:val=""/>
      <w:lvlJc w:val="left"/>
      <w:pPr>
        <w:ind w:left="2880" w:hanging="360"/>
      </w:pPr>
      <w:rPr>
        <w:rFonts w:ascii="Symbol" w:hAnsi="Symbol" w:hint="default"/>
      </w:rPr>
    </w:lvl>
    <w:lvl w:ilvl="4" w:tplc="5F4C767A">
      <w:start w:val="1"/>
      <w:numFmt w:val="bullet"/>
      <w:lvlText w:val="o"/>
      <w:lvlJc w:val="left"/>
      <w:pPr>
        <w:ind w:left="3600" w:hanging="360"/>
      </w:pPr>
      <w:rPr>
        <w:rFonts w:ascii="Courier New" w:hAnsi="Courier New" w:hint="default"/>
      </w:rPr>
    </w:lvl>
    <w:lvl w:ilvl="5" w:tplc="B6485A1C">
      <w:start w:val="1"/>
      <w:numFmt w:val="bullet"/>
      <w:lvlText w:val=""/>
      <w:lvlJc w:val="left"/>
      <w:pPr>
        <w:ind w:left="4320" w:hanging="360"/>
      </w:pPr>
      <w:rPr>
        <w:rFonts w:ascii="Wingdings" w:hAnsi="Wingdings" w:hint="default"/>
      </w:rPr>
    </w:lvl>
    <w:lvl w:ilvl="6" w:tplc="5CE2C46C">
      <w:start w:val="1"/>
      <w:numFmt w:val="bullet"/>
      <w:lvlText w:val=""/>
      <w:lvlJc w:val="left"/>
      <w:pPr>
        <w:ind w:left="5040" w:hanging="360"/>
      </w:pPr>
      <w:rPr>
        <w:rFonts w:ascii="Symbol" w:hAnsi="Symbol" w:hint="default"/>
      </w:rPr>
    </w:lvl>
    <w:lvl w:ilvl="7" w:tplc="E570C060">
      <w:start w:val="1"/>
      <w:numFmt w:val="bullet"/>
      <w:lvlText w:val="o"/>
      <w:lvlJc w:val="left"/>
      <w:pPr>
        <w:ind w:left="5760" w:hanging="360"/>
      </w:pPr>
      <w:rPr>
        <w:rFonts w:ascii="Courier New" w:hAnsi="Courier New" w:hint="default"/>
      </w:rPr>
    </w:lvl>
    <w:lvl w:ilvl="8" w:tplc="A1140860">
      <w:start w:val="1"/>
      <w:numFmt w:val="bullet"/>
      <w:lvlText w:val=""/>
      <w:lvlJc w:val="left"/>
      <w:pPr>
        <w:ind w:left="6480" w:hanging="360"/>
      </w:pPr>
      <w:rPr>
        <w:rFonts w:ascii="Wingdings" w:hAnsi="Wingdings" w:hint="default"/>
      </w:rPr>
    </w:lvl>
  </w:abstractNum>
  <w:abstractNum w:abstractNumId="24" w15:restartNumberingAfterBreak="0">
    <w:nsid w:val="1AB25B14"/>
    <w:multiLevelType w:val="hybridMultilevel"/>
    <w:tmpl w:val="FFFFFFFF"/>
    <w:lvl w:ilvl="0" w:tplc="D240654A">
      <w:start w:val="1"/>
      <w:numFmt w:val="bullet"/>
      <w:lvlText w:val=""/>
      <w:lvlJc w:val="left"/>
      <w:pPr>
        <w:ind w:left="720" w:hanging="360"/>
      </w:pPr>
      <w:rPr>
        <w:rFonts w:ascii="Symbol" w:hAnsi="Symbol" w:hint="default"/>
      </w:rPr>
    </w:lvl>
    <w:lvl w:ilvl="1" w:tplc="65A25476">
      <w:start w:val="1"/>
      <w:numFmt w:val="bullet"/>
      <w:lvlText w:val="o"/>
      <w:lvlJc w:val="left"/>
      <w:pPr>
        <w:ind w:left="1440" w:hanging="360"/>
      </w:pPr>
      <w:rPr>
        <w:rFonts w:ascii="Courier New" w:hAnsi="Courier New" w:hint="default"/>
      </w:rPr>
    </w:lvl>
    <w:lvl w:ilvl="2" w:tplc="832E059C">
      <w:start w:val="1"/>
      <w:numFmt w:val="bullet"/>
      <w:lvlText w:val=""/>
      <w:lvlJc w:val="left"/>
      <w:pPr>
        <w:ind w:left="2160" w:hanging="360"/>
      </w:pPr>
      <w:rPr>
        <w:rFonts w:ascii="Wingdings" w:hAnsi="Wingdings" w:hint="default"/>
      </w:rPr>
    </w:lvl>
    <w:lvl w:ilvl="3" w:tplc="7266170A">
      <w:start w:val="1"/>
      <w:numFmt w:val="bullet"/>
      <w:lvlText w:val=""/>
      <w:lvlJc w:val="left"/>
      <w:pPr>
        <w:ind w:left="2880" w:hanging="360"/>
      </w:pPr>
      <w:rPr>
        <w:rFonts w:ascii="Symbol" w:hAnsi="Symbol" w:hint="default"/>
      </w:rPr>
    </w:lvl>
    <w:lvl w:ilvl="4" w:tplc="1890BC6A">
      <w:start w:val="1"/>
      <w:numFmt w:val="bullet"/>
      <w:lvlText w:val="o"/>
      <w:lvlJc w:val="left"/>
      <w:pPr>
        <w:ind w:left="3600" w:hanging="360"/>
      </w:pPr>
      <w:rPr>
        <w:rFonts w:ascii="Courier New" w:hAnsi="Courier New" w:hint="default"/>
      </w:rPr>
    </w:lvl>
    <w:lvl w:ilvl="5" w:tplc="B9D21F5C">
      <w:start w:val="1"/>
      <w:numFmt w:val="bullet"/>
      <w:lvlText w:val=""/>
      <w:lvlJc w:val="left"/>
      <w:pPr>
        <w:ind w:left="4320" w:hanging="360"/>
      </w:pPr>
      <w:rPr>
        <w:rFonts w:ascii="Wingdings" w:hAnsi="Wingdings" w:hint="default"/>
      </w:rPr>
    </w:lvl>
    <w:lvl w:ilvl="6" w:tplc="826AA3F6">
      <w:start w:val="1"/>
      <w:numFmt w:val="bullet"/>
      <w:lvlText w:val=""/>
      <w:lvlJc w:val="left"/>
      <w:pPr>
        <w:ind w:left="5040" w:hanging="360"/>
      </w:pPr>
      <w:rPr>
        <w:rFonts w:ascii="Symbol" w:hAnsi="Symbol" w:hint="default"/>
      </w:rPr>
    </w:lvl>
    <w:lvl w:ilvl="7" w:tplc="B180F52C">
      <w:start w:val="1"/>
      <w:numFmt w:val="bullet"/>
      <w:lvlText w:val="o"/>
      <w:lvlJc w:val="left"/>
      <w:pPr>
        <w:ind w:left="5760" w:hanging="360"/>
      </w:pPr>
      <w:rPr>
        <w:rFonts w:ascii="Courier New" w:hAnsi="Courier New" w:hint="default"/>
      </w:rPr>
    </w:lvl>
    <w:lvl w:ilvl="8" w:tplc="28941938">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E11572"/>
    <w:multiLevelType w:val="hybridMultilevel"/>
    <w:tmpl w:val="FFFFFFFF"/>
    <w:lvl w:ilvl="0" w:tplc="F23EBA72">
      <w:start w:val="1"/>
      <w:numFmt w:val="bullet"/>
      <w:lvlText w:val=""/>
      <w:lvlJc w:val="left"/>
      <w:pPr>
        <w:ind w:left="720" w:hanging="360"/>
      </w:pPr>
      <w:rPr>
        <w:rFonts w:ascii="Symbol" w:hAnsi="Symbol" w:hint="default"/>
      </w:rPr>
    </w:lvl>
    <w:lvl w:ilvl="1" w:tplc="5B286D42">
      <w:start w:val="1"/>
      <w:numFmt w:val="bullet"/>
      <w:lvlText w:val="o"/>
      <w:lvlJc w:val="left"/>
      <w:pPr>
        <w:ind w:left="1440" w:hanging="360"/>
      </w:pPr>
      <w:rPr>
        <w:rFonts w:ascii="Courier New" w:hAnsi="Courier New" w:hint="default"/>
      </w:rPr>
    </w:lvl>
    <w:lvl w:ilvl="2" w:tplc="FD78779E">
      <w:start w:val="1"/>
      <w:numFmt w:val="bullet"/>
      <w:lvlText w:val=""/>
      <w:lvlJc w:val="left"/>
      <w:pPr>
        <w:ind w:left="2160" w:hanging="360"/>
      </w:pPr>
      <w:rPr>
        <w:rFonts w:ascii="Wingdings" w:hAnsi="Wingdings" w:hint="default"/>
      </w:rPr>
    </w:lvl>
    <w:lvl w:ilvl="3" w:tplc="72825D54">
      <w:start w:val="1"/>
      <w:numFmt w:val="bullet"/>
      <w:lvlText w:val=""/>
      <w:lvlJc w:val="left"/>
      <w:pPr>
        <w:ind w:left="2880" w:hanging="360"/>
      </w:pPr>
      <w:rPr>
        <w:rFonts w:ascii="Symbol" w:hAnsi="Symbol" w:hint="default"/>
      </w:rPr>
    </w:lvl>
    <w:lvl w:ilvl="4" w:tplc="BC022842">
      <w:start w:val="1"/>
      <w:numFmt w:val="bullet"/>
      <w:lvlText w:val="o"/>
      <w:lvlJc w:val="left"/>
      <w:pPr>
        <w:ind w:left="3600" w:hanging="360"/>
      </w:pPr>
      <w:rPr>
        <w:rFonts w:ascii="Courier New" w:hAnsi="Courier New" w:hint="default"/>
      </w:rPr>
    </w:lvl>
    <w:lvl w:ilvl="5" w:tplc="E038507C">
      <w:start w:val="1"/>
      <w:numFmt w:val="bullet"/>
      <w:lvlText w:val=""/>
      <w:lvlJc w:val="left"/>
      <w:pPr>
        <w:ind w:left="4320" w:hanging="360"/>
      </w:pPr>
      <w:rPr>
        <w:rFonts w:ascii="Wingdings" w:hAnsi="Wingdings" w:hint="default"/>
      </w:rPr>
    </w:lvl>
    <w:lvl w:ilvl="6" w:tplc="09FEA240">
      <w:start w:val="1"/>
      <w:numFmt w:val="bullet"/>
      <w:lvlText w:val=""/>
      <w:lvlJc w:val="left"/>
      <w:pPr>
        <w:ind w:left="5040" w:hanging="360"/>
      </w:pPr>
      <w:rPr>
        <w:rFonts w:ascii="Symbol" w:hAnsi="Symbol" w:hint="default"/>
      </w:rPr>
    </w:lvl>
    <w:lvl w:ilvl="7" w:tplc="F662C99E">
      <w:start w:val="1"/>
      <w:numFmt w:val="bullet"/>
      <w:lvlText w:val="o"/>
      <w:lvlJc w:val="left"/>
      <w:pPr>
        <w:ind w:left="5760" w:hanging="360"/>
      </w:pPr>
      <w:rPr>
        <w:rFonts w:ascii="Courier New" w:hAnsi="Courier New" w:hint="default"/>
      </w:rPr>
    </w:lvl>
    <w:lvl w:ilvl="8" w:tplc="4328BE78">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08A48EF"/>
    <w:multiLevelType w:val="hybridMultilevel"/>
    <w:tmpl w:val="8B9C64A8"/>
    <w:lvl w:ilvl="0" w:tplc="10980E94">
      <w:start w:val="1"/>
      <w:numFmt w:val="bullet"/>
      <w:lvlText w:val=""/>
      <w:lvlJc w:val="left"/>
      <w:pPr>
        <w:ind w:left="720" w:hanging="360"/>
      </w:pPr>
      <w:rPr>
        <w:rFonts w:ascii="Symbol" w:hAnsi="Symbol" w:hint="default"/>
      </w:rPr>
    </w:lvl>
    <w:lvl w:ilvl="1" w:tplc="A1F23806">
      <w:start w:val="1"/>
      <w:numFmt w:val="bullet"/>
      <w:lvlText w:val="o"/>
      <w:lvlJc w:val="left"/>
      <w:pPr>
        <w:ind w:left="1440" w:hanging="360"/>
      </w:pPr>
      <w:rPr>
        <w:rFonts w:ascii="Courier New" w:hAnsi="Courier New" w:hint="default"/>
      </w:rPr>
    </w:lvl>
    <w:lvl w:ilvl="2" w:tplc="8ADEFA8A">
      <w:start w:val="1"/>
      <w:numFmt w:val="bullet"/>
      <w:lvlText w:val=""/>
      <w:lvlJc w:val="left"/>
      <w:pPr>
        <w:ind w:left="2160" w:hanging="360"/>
      </w:pPr>
      <w:rPr>
        <w:rFonts w:ascii="Wingdings" w:hAnsi="Wingdings" w:hint="default"/>
      </w:rPr>
    </w:lvl>
    <w:lvl w:ilvl="3" w:tplc="4808C1AA">
      <w:start w:val="1"/>
      <w:numFmt w:val="bullet"/>
      <w:lvlText w:val=""/>
      <w:lvlJc w:val="left"/>
      <w:pPr>
        <w:ind w:left="2880" w:hanging="360"/>
      </w:pPr>
      <w:rPr>
        <w:rFonts w:ascii="Symbol" w:hAnsi="Symbol" w:hint="default"/>
      </w:rPr>
    </w:lvl>
    <w:lvl w:ilvl="4" w:tplc="191CC236">
      <w:start w:val="1"/>
      <w:numFmt w:val="bullet"/>
      <w:lvlText w:val="o"/>
      <w:lvlJc w:val="left"/>
      <w:pPr>
        <w:ind w:left="3600" w:hanging="360"/>
      </w:pPr>
      <w:rPr>
        <w:rFonts w:ascii="Courier New" w:hAnsi="Courier New" w:hint="default"/>
      </w:rPr>
    </w:lvl>
    <w:lvl w:ilvl="5" w:tplc="38B2921E">
      <w:start w:val="1"/>
      <w:numFmt w:val="bullet"/>
      <w:lvlText w:val=""/>
      <w:lvlJc w:val="left"/>
      <w:pPr>
        <w:ind w:left="4320" w:hanging="360"/>
      </w:pPr>
      <w:rPr>
        <w:rFonts w:ascii="Wingdings" w:hAnsi="Wingdings" w:hint="default"/>
      </w:rPr>
    </w:lvl>
    <w:lvl w:ilvl="6" w:tplc="0464DBFC">
      <w:start w:val="1"/>
      <w:numFmt w:val="bullet"/>
      <w:lvlText w:val=""/>
      <w:lvlJc w:val="left"/>
      <w:pPr>
        <w:ind w:left="5040" w:hanging="360"/>
      </w:pPr>
      <w:rPr>
        <w:rFonts w:ascii="Symbol" w:hAnsi="Symbol" w:hint="default"/>
      </w:rPr>
    </w:lvl>
    <w:lvl w:ilvl="7" w:tplc="0E5661CA">
      <w:start w:val="1"/>
      <w:numFmt w:val="bullet"/>
      <w:lvlText w:val="o"/>
      <w:lvlJc w:val="left"/>
      <w:pPr>
        <w:ind w:left="5760" w:hanging="360"/>
      </w:pPr>
      <w:rPr>
        <w:rFonts w:ascii="Courier New" w:hAnsi="Courier New" w:hint="default"/>
      </w:rPr>
    </w:lvl>
    <w:lvl w:ilvl="8" w:tplc="EF0C52C8">
      <w:start w:val="1"/>
      <w:numFmt w:val="bullet"/>
      <w:lvlText w:val=""/>
      <w:lvlJc w:val="left"/>
      <w:pPr>
        <w:ind w:left="6480" w:hanging="360"/>
      </w:pPr>
      <w:rPr>
        <w:rFonts w:ascii="Wingdings" w:hAnsi="Wingdings" w:hint="default"/>
      </w:r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BE19F1"/>
    <w:multiLevelType w:val="hybridMultilevel"/>
    <w:tmpl w:val="FFFFFFFF"/>
    <w:lvl w:ilvl="0" w:tplc="C0B20FEA">
      <w:start w:val="1"/>
      <w:numFmt w:val="bullet"/>
      <w:lvlText w:val=""/>
      <w:lvlJc w:val="left"/>
      <w:pPr>
        <w:ind w:left="720" w:hanging="360"/>
      </w:pPr>
      <w:rPr>
        <w:rFonts w:ascii="Symbol" w:hAnsi="Symbol" w:hint="default"/>
      </w:rPr>
    </w:lvl>
    <w:lvl w:ilvl="1" w:tplc="F22E627A">
      <w:start w:val="1"/>
      <w:numFmt w:val="bullet"/>
      <w:lvlText w:val="o"/>
      <w:lvlJc w:val="left"/>
      <w:pPr>
        <w:ind w:left="1440" w:hanging="360"/>
      </w:pPr>
      <w:rPr>
        <w:rFonts w:ascii="Courier New" w:hAnsi="Courier New" w:hint="default"/>
      </w:rPr>
    </w:lvl>
    <w:lvl w:ilvl="2" w:tplc="381015F0">
      <w:start w:val="1"/>
      <w:numFmt w:val="bullet"/>
      <w:lvlText w:val=""/>
      <w:lvlJc w:val="left"/>
      <w:pPr>
        <w:ind w:left="2160" w:hanging="360"/>
      </w:pPr>
      <w:rPr>
        <w:rFonts w:ascii="Wingdings" w:hAnsi="Wingdings" w:hint="default"/>
      </w:rPr>
    </w:lvl>
    <w:lvl w:ilvl="3" w:tplc="F9BC4E60">
      <w:start w:val="1"/>
      <w:numFmt w:val="bullet"/>
      <w:lvlText w:val=""/>
      <w:lvlJc w:val="left"/>
      <w:pPr>
        <w:ind w:left="2880" w:hanging="360"/>
      </w:pPr>
      <w:rPr>
        <w:rFonts w:ascii="Symbol" w:hAnsi="Symbol" w:hint="default"/>
      </w:rPr>
    </w:lvl>
    <w:lvl w:ilvl="4" w:tplc="0FB25B12">
      <w:start w:val="1"/>
      <w:numFmt w:val="bullet"/>
      <w:lvlText w:val="o"/>
      <w:lvlJc w:val="left"/>
      <w:pPr>
        <w:ind w:left="3600" w:hanging="360"/>
      </w:pPr>
      <w:rPr>
        <w:rFonts w:ascii="Courier New" w:hAnsi="Courier New" w:hint="default"/>
      </w:rPr>
    </w:lvl>
    <w:lvl w:ilvl="5" w:tplc="1FEC1A6A">
      <w:start w:val="1"/>
      <w:numFmt w:val="bullet"/>
      <w:lvlText w:val=""/>
      <w:lvlJc w:val="left"/>
      <w:pPr>
        <w:ind w:left="4320" w:hanging="360"/>
      </w:pPr>
      <w:rPr>
        <w:rFonts w:ascii="Wingdings" w:hAnsi="Wingdings" w:hint="default"/>
      </w:rPr>
    </w:lvl>
    <w:lvl w:ilvl="6" w:tplc="931AF0CE">
      <w:start w:val="1"/>
      <w:numFmt w:val="bullet"/>
      <w:lvlText w:val=""/>
      <w:lvlJc w:val="left"/>
      <w:pPr>
        <w:ind w:left="5040" w:hanging="360"/>
      </w:pPr>
      <w:rPr>
        <w:rFonts w:ascii="Symbol" w:hAnsi="Symbol" w:hint="default"/>
      </w:rPr>
    </w:lvl>
    <w:lvl w:ilvl="7" w:tplc="8FC84E6E">
      <w:start w:val="1"/>
      <w:numFmt w:val="bullet"/>
      <w:lvlText w:val="o"/>
      <w:lvlJc w:val="left"/>
      <w:pPr>
        <w:ind w:left="5760" w:hanging="360"/>
      </w:pPr>
      <w:rPr>
        <w:rFonts w:ascii="Courier New" w:hAnsi="Courier New" w:hint="default"/>
      </w:rPr>
    </w:lvl>
    <w:lvl w:ilvl="8" w:tplc="20D88634">
      <w:start w:val="1"/>
      <w:numFmt w:val="bullet"/>
      <w:lvlText w:val=""/>
      <w:lvlJc w:val="left"/>
      <w:pPr>
        <w:ind w:left="6480" w:hanging="360"/>
      </w:pPr>
      <w:rPr>
        <w:rFonts w:ascii="Wingdings" w:hAnsi="Wingdings" w:hint="default"/>
      </w:rPr>
    </w:lvl>
  </w:abstractNum>
  <w:abstractNum w:abstractNumId="38" w15:restartNumberingAfterBreak="0">
    <w:nsid w:val="56387A5A"/>
    <w:multiLevelType w:val="hybridMultilevel"/>
    <w:tmpl w:val="FFFFFFFF"/>
    <w:lvl w:ilvl="0" w:tplc="60FE6B40">
      <w:start w:val="1"/>
      <w:numFmt w:val="bullet"/>
      <w:lvlText w:val=""/>
      <w:lvlJc w:val="left"/>
      <w:pPr>
        <w:ind w:left="720" w:hanging="360"/>
      </w:pPr>
      <w:rPr>
        <w:rFonts w:ascii="Symbol" w:hAnsi="Symbol" w:hint="default"/>
      </w:rPr>
    </w:lvl>
    <w:lvl w:ilvl="1" w:tplc="D958AC4C">
      <w:start w:val="1"/>
      <w:numFmt w:val="bullet"/>
      <w:lvlText w:val="o"/>
      <w:lvlJc w:val="left"/>
      <w:pPr>
        <w:ind w:left="1440" w:hanging="360"/>
      </w:pPr>
      <w:rPr>
        <w:rFonts w:ascii="Courier New" w:hAnsi="Courier New" w:hint="default"/>
      </w:rPr>
    </w:lvl>
    <w:lvl w:ilvl="2" w:tplc="5D563AB2">
      <w:start w:val="1"/>
      <w:numFmt w:val="bullet"/>
      <w:lvlText w:val=""/>
      <w:lvlJc w:val="left"/>
      <w:pPr>
        <w:ind w:left="2160" w:hanging="360"/>
      </w:pPr>
      <w:rPr>
        <w:rFonts w:ascii="Wingdings" w:hAnsi="Wingdings" w:hint="default"/>
      </w:rPr>
    </w:lvl>
    <w:lvl w:ilvl="3" w:tplc="50D8C222">
      <w:start w:val="1"/>
      <w:numFmt w:val="bullet"/>
      <w:lvlText w:val=""/>
      <w:lvlJc w:val="left"/>
      <w:pPr>
        <w:ind w:left="2880" w:hanging="360"/>
      </w:pPr>
      <w:rPr>
        <w:rFonts w:ascii="Symbol" w:hAnsi="Symbol" w:hint="default"/>
      </w:rPr>
    </w:lvl>
    <w:lvl w:ilvl="4" w:tplc="44804158">
      <w:start w:val="1"/>
      <w:numFmt w:val="bullet"/>
      <w:lvlText w:val="o"/>
      <w:lvlJc w:val="left"/>
      <w:pPr>
        <w:ind w:left="3600" w:hanging="360"/>
      </w:pPr>
      <w:rPr>
        <w:rFonts w:ascii="Courier New" w:hAnsi="Courier New" w:hint="default"/>
      </w:rPr>
    </w:lvl>
    <w:lvl w:ilvl="5" w:tplc="1D5CB514">
      <w:start w:val="1"/>
      <w:numFmt w:val="bullet"/>
      <w:lvlText w:val=""/>
      <w:lvlJc w:val="left"/>
      <w:pPr>
        <w:ind w:left="4320" w:hanging="360"/>
      </w:pPr>
      <w:rPr>
        <w:rFonts w:ascii="Wingdings" w:hAnsi="Wingdings" w:hint="default"/>
      </w:rPr>
    </w:lvl>
    <w:lvl w:ilvl="6" w:tplc="60B6BBAA">
      <w:start w:val="1"/>
      <w:numFmt w:val="bullet"/>
      <w:lvlText w:val=""/>
      <w:lvlJc w:val="left"/>
      <w:pPr>
        <w:ind w:left="5040" w:hanging="360"/>
      </w:pPr>
      <w:rPr>
        <w:rFonts w:ascii="Symbol" w:hAnsi="Symbol" w:hint="default"/>
      </w:rPr>
    </w:lvl>
    <w:lvl w:ilvl="7" w:tplc="229E53AE">
      <w:start w:val="1"/>
      <w:numFmt w:val="bullet"/>
      <w:lvlText w:val="o"/>
      <w:lvlJc w:val="left"/>
      <w:pPr>
        <w:ind w:left="5760" w:hanging="360"/>
      </w:pPr>
      <w:rPr>
        <w:rFonts w:ascii="Courier New" w:hAnsi="Courier New" w:hint="default"/>
      </w:rPr>
    </w:lvl>
    <w:lvl w:ilvl="8" w:tplc="930EE4A4">
      <w:start w:val="1"/>
      <w:numFmt w:val="bullet"/>
      <w:lvlText w:val=""/>
      <w:lvlJc w:val="left"/>
      <w:pPr>
        <w:ind w:left="6480" w:hanging="360"/>
      </w:pPr>
      <w:rPr>
        <w:rFonts w:ascii="Wingdings" w:hAnsi="Wingdings" w:hint="default"/>
      </w:rPr>
    </w:lvl>
  </w:abstractNum>
  <w:abstractNum w:abstractNumId="39"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97653E7"/>
    <w:multiLevelType w:val="hybridMultilevel"/>
    <w:tmpl w:val="FFFFFFFF"/>
    <w:lvl w:ilvl="0" w:tplc="3CCE1CA8">
      <w:start w:val="1"/>
      <w:numFmt w:val="bullet"/>
      <w:lvlText w:val=""/>
      <w:lvlJc w:val="left"/>
      <w:pPr>
        <w:ind w:left="720" w:hanging="360"/>
      </w:pPr>
      <w:rPr>
        <w:rFonts w:ascii="Symbol" w:hAnsi="Symbol" w:hint="default"/>
      </w:rPr>
    </w:lvl>
    <w:lvl w:ilvl="1" w:tplc="9D6CB400">
      <w:start w:val="1"/>
      <w:numFmt w:val="bullet"/>
      <w:lvlText w:val="o"/>
      <w:lvlJc w:val="left"/>
      <w:pPr>
        <w:ind w:left="1440" w:hanging="360"/>
      </w:pPr>
      <w:rPr>
        <w:rFonts w:ascii="Courier New" w:hAnsi="Courier New" w:hint="default"/>
      </w:rPr>
    </w:lvl>
    <w:lvl w:ilvl="2" w:tplc="095C5A5E">
      <w:start w:val="1"/>
      <w:numFmt w:val="bullet"/>
      <w:lvlText w:val=""/>
      <w:lvlJc w:val="left"/>
      <w:pPr>
        <w:ind w:left="2160" w:hanging="360"/>
      </w:pPr>
      <w:rPr>
        <w:rFonts w:ascii="Wingdings" w:hAnsi="Wingdings" w:hint="default"/>
      </w:rPr>
    </w:lvl>
    <w:lvl w:ilvl="3" w:tplc="5C0001B0">
      <w:start w:val="1"/>
      <w:numFmt w:val="bullet"/>
      <w:lvlText w:val=""/>
      <w:lvlJc w:val="left"/>
      <w:pPr>
        <w:ind w:left="2880" w:hanging="360"/>
      </w:pPr>
      <w:rPr>
        <w:rFonts w:ascii="Symbol" w:hAnsi="Symbol" w:hint="default"/>
      </w:rPr>
    </w:lvl>
    <w:lvl w:ilvl="4" w:tplc="07A838A6">
      <w:start w:val="1"/>
      <w:numFmt w:val="bullet"/>
      <w:lvlText w:val="o"/>
      <w:lvlJc w:val="left"/>
      <w:pPr>
        <w:ind w:left="3600" w:hanging="360"/>
      </w:pPr>
      <w:rPr>
        <w:rFonts w:ascii="Courier New" w:hAnsi="Courier New" w:hint="default"/>
      </w:rPr>
    </w:lvl>
    <w:lvl w:ilvl="5" w:tplc="97703EC6">
      <w:start w:val="1"/>
      <w:numFmt w:val="bullet"/>
      <w:lvlText w:val=""/>
      <w:lvlJc w:val="left"/>
      <w:pPr>
        <w:ind w:left="4320" w:hanging="360"/>
      </w:pPr>
      <w:rPr>
        <w:rFonts w:ascii="Wingdings" w:hAnsi="Wingdings" w:hint="default"/>
      </w:rPr>
    </w:lvl>
    <w:lvl w:ilvl="6" w:tplc="A52275F0">
      <w:start w:val="1"/>
      <w:numFmt w:val="bullet"/>
      <w:lvlText w:val=""/>
      <w:lvlJc w:val="left"/>
      <w:pPr>
        <w:ind w:left="5040" w:hanging="360"/>
      </w:pPr>
      <w:rPr>
        <w:rFonts w:ascii="Symbol" w:hAnsi="Symbol" w:hint="default"/>
      </w:rPr>
    </w:lvl>
    <w:lvl w:ilvl="7" w:tplc="D4DC775C">
      <w:start w:val="1"/>
      <w:numFmt w:val="bullet"/>
      <w:lvlText w:val="o"/>
      <w:lvlJc w:val="left"/>
      <w:pPr>
        <w:ind w:left="5760" w:hanging="360"/>
      </w:pPr>
      <w:rPr>
        <w:rFonts w:ascii="Courier New" w:hAnsi="Courier New" w:hint="default"/>
      </w:rPr>
    </w:lvl>
    <w:lvl w:ilvl="8" w:tplc="6F64E2A4">
      <w:start w:val="1"/>
      <w:numFmt w:val="bullet"/>
      <w:lvlText w:val=""/>
      <w:lvlJc w:val="left"/>
      <w:pPr>
        <w:ind w:left="6480" w:hanging="360"/>
      </w:pPr>
      <w:rPr>
        <w:rFonts w:ascii="Wingdings" w:hAnsi="Wingdings" w:hint="default"/>
      </w:rPr>
    </w:lvl>
  </w:abstractNum>
  <w:abstractNum w:abstractNumId="41" w15:restartNumberingAfterBreak="0">
    <w:nsid w:val="65030125"/>
    <w:multiLevelType w:val="hybridMultilevel"/>
    <w:tmpl w:val="24DC7F3C"/>
    <w:lvl w:ilvl="0" w:tplc="89201B76">
      <w:start w:val="1"/>
      <w:numFmt w:val="bullet"/>
      <w:lvlText w:val=""/>
      <w:lvlJc w:val="left"/>
      <w:pPr>
        <w:ind w:left="720" w:hanging="360"/>
      </w:pPr>
      <w:rPr>
        <w:rFonts w:ascii="Symbol" w:hAnsi="Symbol" w:hint="default"/>
      </w:rPr>
    </w:lvl>
    <w:lvl w:ilvl="1" w:tplc="FE62BEE2">
      <w:start w:val="1"/>
      <w:numFmt w:val="bullet"/>
      <w:lvlText w:val="o"/>
      <w:lvlJc w:val="left"/>
      <w:pPr>
        <w:ind w:left="1440" w:hanging="360"/>
      </w:pPr>
      <w:rPr>
        <w:rFonts w:ascii="Courier New" w:hAnsi="Courier New" w:hint="default"/>
      </w:rPr>
    </w:lvl>
    <w:lvl w:ilvl="2" w:tplc="892CDD2C">
      <w:start w:val="1"/>
      <w:numFmt w:val="bullet"/>
      <w:lvlText w:val=""/>
      <w:lvlJc w:val="left"/>
      <w:pPr>
        <w:ind w:left="2160" w:hanging="360"/>
      </w:pPr>
      <w:rPr>
        <w:rFonts w:ascii="Wingdings" w:hAnsi="Wingdings" w:hint="default"/>
      </w:rPr>
    </w:lvl>
    <w:lvl w:ilvl="3" w:tplc="5CCC8538">
      <w:start w:val="1"/>
      <w:numFmt w:val="bullet"/>
      <w:lvlText w:val=""/>
      <w:lvlJc w:val="left"/>
      <w:pPr>
        <w:ind w:left="2880" w:hanging="360"/>
      </w:pPr>
      <w:rPr>
        <w:rFonts w:ascii="Symbol" w:hAnsi="Symbol" w:hint="default"/>
      </w:rPr>
    </w:lvl>
    <w:lvl w:ilvl="4" w:tplc="5D560548">
      <w:start w:val="1"/>
      <w:numFmt w:val="bullet"/>
      <w:lvlText w:val="o"/>
      <w:lvlJc w:val="left"/>
      <w:pPr>
        <w:ind w:left="3600" w:hanging="360"/>
      </w:pPr>
      <w:rPr>
        <w:rFonts w:ascii="Courier New" w:hAnsi="Courier New" w:hint="default"/>
      </w:rPr>
    </w:lvl>
    <w:lvl w:ilvl="5" w:tplc="DC28A450">
      <w:start w:val="1"/>
      <w:numFmt w:val="bullet"/>
      <w:lvlText w:val=""/>
      <w:lvlJc w:val="left"/>
      <w:pPr>
        <w:ind w:left="4320" w:hanging="360"/>
      </w:pPr>
      <w:rPr>
        <w:rFonts w:ascii="Wingdings" w:hAnsi="Wingdings" w:hint="default"/>
      </w:rPr>
    </w:lvl>
    <w:lvl w:ilvl="6" w:tplc="3B2A4BD0">
      <w:start w:val="1"/>
      <w:numFmt w:val="bullet"/>
      <w:lvlText w:val=""/>
      <w:lvlJc w:val="left"/>
      <w:pPr>
        <w:ind w:left="5040" w:hanging="360"/>
      </w:pPr>
      <w:rPr>
        <w:rFonts w:ascii="Symbol" w:hAnsi="Symbol" w:hint="default"/>
      </w:rPr>
    </w:lvl>
    <w:lvl w:ilvl="7" w:tplc="EB9E9316">
      <w:start w:val="1"/>
      <w:numFmt w:val="bullet"/>
      <w:lvlText w:val="o"/>
      <w:lvlJc w:val="left"/>
      <w:pPr>
        <w:ind w:left="5760" w:hanging="360"/>
      </w:pPr>
      <w:rPr>
        <w:rFonts w:ascii="Courier New" w:hAnsi="Courier New" w:hint="default"/>
      </w:rPr>
    </w:lvl>
    <w:lvl w:ilvl="8" w:tplc="50BA7386">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393A1E"/>
    <w:multiLevelType w:val="hybridMultilevel"/>
    <w:tmpl w:val="FFFFFFFF"/>
    <w:lvl w:ilvl="0" w:tplc="98B834CE">
      <w:start w:val="1"/>
      <w:numFmt w:val="bullet"/>
      <w:lvlText w:val=""/>
      <w:lvlJc w:val="left"/>
      <w:pPr>
        <w:ind w:left="720" w:hanging="360"/>
      </w:pPr>
      <w:rPr>
        <w:rFonts w:ascii="Symbol" w:hAnsi="Symbol" w:hint="default"/>
      </w:rPr>
    </w:lvl>
    <w:lvl w:ilvl="1" w:tplc="3B268448">
      <w:start w:val="1"/>
      <w:numFmt w:val="bullet"/>
      <w:lvlText w:val="o"/>
      <w:lvlJc w:val="left"/>
      <w:pPr>
        <w:ind w:left="1440" w:hanging="360"/>
      </w:pPr>
      <w:rPr>
        <w:rFonts w:ascii="Courier New" w:hAnsi="Courier New" w:hint="default"/>
      </w:rPr>
    </w:lvl>
    <w:lvl w:ilvl="2" w:tplc="1D0EFDB8">
      <w:start w:val="1"/>
      <w:numFmt w:val="bullet"/>
      <w:lvlText w:val=""/>
      <w:lvlJc w:val="left"/>
      <w:pPr>
        <w:ind w:left="2160" w:hanging="360"/>
      </w:pPr>
      <w:rPr>
        <w:rFonts w:ascii="Wingdings" w:hAnsi="Wingdings" w:hint="default"/>
      </w:rPr>
    </w:lvl>
    <w:lvl w:ilvl="3" w:tplc="07F20E5A">
      <w:start w:val="1"/>
      <w:numFmt w:val="bullet"/>
      <w:lvlText w:val=""/>
      <w:lvlJc w:val="left"/>
      <w:pPr>
        <w:ind w:left="2880" w:hanging="360"/>
      </w:pPr>
      <w:rPr>
        <w:rFonts w:ascii="Symbol" w:hAnsi="Symbol" w:hint="default"/>
      </w:rPr>
    </w:lvl>
    <w:lvl w:ilvl="4" w:tplc="0D967CD8">
      <w:start w:val="1"/>
      <w:numFmt w:val="bullet"/>
      <w:lvlText w:val="o"/>
      <w:lvlJc w:val="left"/>
      <w:pPr>
        <w:ind w:left="3600" w:hanging="360"/>
      </w:pPr>
      <w:rPr>
        <w:rFonts w:ascii="Courier New" w:hAnsi="Courier New" w:hint="default"/>
      </w:rPr>
    </w:lvl>
    <w:lvl w:ilvl="5" w:tplc="FA040150">
      <w:start w:val="1"/>
      <w:numFmt w:val="bullet"/>
      <w:lvlText w:val=""/>
      <w:lvlJc w:val="left"/>
      <w:pPr>
        <w:ind w:left="4320" w:hanging="360"/>
      </w:pPr>
      <w:rPr>
        <w:rFonts w:ascii="Wingdings" w:hAnsi="Wingdings" w:hint="default"/>
      </w:rPr>
    </w:lvl>
    <w:lvl w:ilvl="6" w:tplc="C30C350C">
      <w:start w:val="1"/>
      <w:numFmt w:val="bullet"/>
      <w:lvlText w:val=""/>
      <w:lvlJc w:val="left"/>
      <w:pPr>
        <w:ind w:left="5040" w:hanging="360"/>
      </w:pPr>
      <w:rPr>
        <w:rFonts w:ascii="Symbol" w:hAnsi="Symbol" w:hint="default"/>
      </w:rPr>
    </w:lvl>
    <w:lvl w:ilvl="7" w:tplc="88209B32">
      <w:start w:val="1"/>
      <w:numFmt w:val="bullet"/>
      <w:lvlText w:val="o"/>
      <w:lvlJc w:val="left"/>
      <w:pPr>
        <w:ind w:left="5760" w:hanging="360"/>
      </w:pPr>
      <w:rPr>
        <w:rFonts w:ascii="Courier New" w:hAnsi="Courier New" w:hint="default"/>
      </w:rPr>
    </w:lvl>
    <w:lvl w:ilvl="8" w:tplc="57D05960">
      <w:start w:val="1"/>
      <w:numFmt w:val="bullet"/>
      <w:lvlText w:val=""/>
      <w:lvlJc w:val="left"/>
      <w:pPr>
        <w:ind w:left="6480" w:hanging="360"/>
      </w:pPr>
      <w:rPr>
        <w:rFonts w:ascii="Wingdings" w:hAnsi="Wingdings" w:hint="default"/>
      </w:rPr>
    </w:lvl>
  </w:abstractNum>
  <w:abstractNum w:abstractNumId="45"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C05A49"/>
    <w:multiLevelType w:val="hybridMultilevel"/>
    <w:tmpl w:val="FFFFFFFF"/>
    <w:lvl w:ilvl="0" w:tplc="D76ABB1A">
      <w:start w:val="1"/>
      <w:numFmt w:val="bullet"/>
      <w:lvlText w:val=""/>
      <w:lvlJc w:val="left"/>
      <w:pPr>
        <w:ind w:left="720" w:hanging="360"/>
      </w:pPr>
      <w:rPr>
        <w:rFonts w:ascii="Symbol" w:hAnsi="Symbol" w:hint="default"/>
      </w:rPr>
    </w:lvl>
    <w:lvl w:ilvl="1" w:tplc="841241B2">
      <w:start w:val="1"/>
      <w:numFmt w:val="bullet"/>
      <w:lvlText w:val="o"/>
      <w:lvlJc w:val="left"/>
      <w:pPr>
        <w:ind w:left="1440" w:hanging="360"/>
      </w:pPr>
      <w:rPr>
        <w:rFonts w:ascii="Courier New" w:hAnsi="Courier New" w:hint="default"/>
      </w:rPr>
    </w:lvl>
    <w:lvl w:ilvl="2" w:tplc="CB2023EE">
      <w:start w:val="1"/>
      <w:numFmt w:val="bullet"/>
      <w:lvlText w:val=""/>
      <w:lvlJc w:val="left"/>
      <w:pPr>
        <w:ind w:left="2160" w:hanging="360"/>
      </w:pPr>
      <w:rPr>
        <w:rFonts w:ascii="Wingdings" w:hAnsi="Wingdings" w:hint="default"/>
      </w:rPr>
    </w:lvl>
    <w:lvl w:ilvl="3" w:tplc="CBC03788">
      <w:start w:val="1"/>
      <w:numFmt w:val="bullet"/>
      <w:lvlText w:val=""/>
      <w:lvlJc w:val="left"/>
      <w:pPr>
        <w:ind w:left="2880" w:hanging="360"/>
      </w:pPr>
      <w:rPr>
        <w:rFonts w:ascii="Symbol" w:hAnsi="Symbol" w:hint="default"/>
      </w:rPr>
    </w:lvl>
    <w:lvl w:ilvl="4" w:tplc="EB72FD32">
      <w:start w:val="1"/>
      <w:numFmt w:val="bullet"/>
      <w:lvlText w:val="o"/>
      <w:lvlJc w:val="left"/>
      <w:pPr>
        <w:ind w:left="3600" w:hanging="360"/>
      </w:pPr>
      <w:rPr>
        <w:rFonts w:ascii="Courier New" w:hAnsi="Courier New" w:hint="default"/>
      </w:rPr>
    </w:lvl>
    <w:lvl w:ilvl="5" w:tplc="253842C2">
      <w:start w:val="1"/>
      <w:numFmt w:val="bullet"/>
      <w:lvlText w:val=""/>
      <w:lvlJc w:val="left"/>
      <w:pPr>
        <w:ind w:left="4320" w:hanging="360"/>
      </w:pPr>
      <w:rPr>
        <w:rFonts w:ascii="Wingdings" w:hAnsi="Wingdings" w:hint="default"/>
      </w:rPr>
    </w:lvl>
    <w:lvl w:ilvl="6" w:tplc="96D6F948">
      <w:start w:val="1"/>
      <w:numFmt w:val="bullet"/>
      <w:lvlText w:val=""/>
      <w:lvlJc w:val="left"/>
      <w:pPr>
        <w:ind w:left="5040" w:hanging="360"/>
      </w:pPr>
      <w:rPr>
        <w:rFonts w:ascii="Symbol" w:hAnsi="Symbol" w:hint="default"/>
      </w:rPr>
    </w:lvl>
    <w:lvl w:ilvl="7" w:tplc="D2F0DB30">
      <w:start w:val="1"/>
      <w:numFmt w:val="bullet"/>
      <w:lvlText w:val="o"/>
      <w:lvlJc w:val="left"/>
      <w:pPr>
        <w:ind w:left="5760" w:hanging="360"/>
      </w:pPr>
      <w:rPr>
        <w:rFonts w:ascii="Courier New" w:hAnsi="Courier New" w:hint="default"/>
      </w:rPr>
    </w:lvl>
    <w:lvl w:ilvl="8" w:tplc="5CA0C3AC">
      <w:start w:val="1"/>
      <w:numFmt w:val="bullet"/>
      <w:lvlText w:val=""/>
      <w:lvlJc w:val="left"/>
      <w:pPr>
        <w:ind w:left="6480" w:hanging="360"/>
      </w:pPr>
      <w:rPr>
        <w:rFonts w:ascii="Wingdings" w:hAnsi="Wingdings" w:hint="default"/>
      </w:rPr>
    </w:lvl>
  </w:abstractNum>
  <w:abstractNum w:abstractNumId="47"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8"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1"/>
  </w:num>
  <w:num w:numId="2">
    <w:abstractNumId w:val="0"/>
  </w:num>
  <w:num w:numId="3">
    <w:abstractNumId w:val="28"/>
  </w:num>
  <w:num w:numId="4">
    <w:abstractNumId w:val="36"/>
  </w:num>
  <w:num w:numId="5">
    <w:abstractNumId w:val="35"/>
  </w:num>
  <w:num w:numId="6">
    <w:abstractNumId w:val="43"/>
  </w:num>
  <w:num w:numId="7">
    <w:abstractNumId w:val="27"/>
  </w:num>
  <w:num w:numId="8">
    <w:abstractNumId w:val="45"/>
  </w:num>
  <w:num w:numId="9">
    <w:abstractNumId w:val="38"/>
  </w:num>
  <w:num w:numId="10">
    <w:abstractNumId w:val="46"/>
  </w:num>
  <w:num w:numId="11">
    <w:abstractNumId w:val="37"/>
  </w:num>
  <w:num w:numId="12">
    <w:abstractNumId w:val="23"/>
  </w:num>
  <w:num w:numId="13">
    <w:abstractNumId w:val="32"/>
  </w:num>
  <w:num w:numId="14">
    <w:abstractNumId w:val="44"/>
  </w:num>
  <w:num w:numId="15">
    <w:abstractNumId w:val="24"/>
  </w:num>
  <w:num w:numId="16">
    <w:abstractNumId w:val="1"/>
  </w:num>
  <w:num w:numId="17">
    <w:abstractNumId w:val="2"/>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 w:numId="25">
    <w:abstractNumId w:val="10"/>
  </w:num>
  <w:num w:numId="26">
    <w:abstractNumId w:val="11"/>
  </w:num>
  <w:num w:numId="27">
    <w:abstractNumId w:val="12"/>
  </w:num>
  <w:num w:numId="28">
    <w:abstractNumId w:val="13"/>
  </w:num>
  <w:num w:numId="29">
    <w:abstractNumId w:val="14"/>
  </w:num>
  <w:num w:numId="30">
    <w:abstractNumId w:val="15"/>
  </w:num>
  <w:num w:numId="31">
    <w:abstractNumId w:val="16"/>
  </w:num>
  <w:num w:numId="32">
    <w:abstractNumId w:val="17"/>
  </w:num>
  <w:num w:numId="33">
    <w:abstractNumId w:val="22"/>
  </w:num>
  <w:num w:numId="34">
    <w:abstractNumId w:val="48"/>
  </w:num>
  <w:num w:numId="35">
    <w:abstractNumId w:val="47"/>
  </w:num>
  <w:num w:numId="36">
    <w:abstractNumId w:val="21"/>
  </w:num>
  <w:num w:numId="37">
    <w:abstractNumId w:val="19"/>
  </w:num>
  <w:num w:numId="38">
    <w:abstractNumId w:val="25"/>
  </w:num>
  <w:num w:numId="39">
    <w:abstractNumId w:val="31"/>
  </w:num>
  <w:num w:numId="40">
    <w:abstractNumId w:val="26"/>
  </w:num>
  <w:num w:numId="41">
    <w:abstractNumId w:val="42"/>
  </w:num>
  <w:num w:numId="42">
    <w:abstractNumId w:val="33"/>
  </w:num>
  <w:num w:numId="43">
    <w:abstractNumId w:val="20"/>
  </w:num>
  <w:num w:numId="44">
    <w:abstractNumId w:val="18"/>
  </w:num>
  <w:num w:numId="45">
    <w:abstractNumId w:val="39"/>
  </w:num>
  <w:num w:numId="46">
    <w:abstractNumId w:val="30"/>
  </w:num>
  <w:num w:numId="47">
    <w:abstractNumId w:val="34"/>
  </w:num>
  <w:num w:numId="48">
    <w:abstractNumId w:val="40"/>
  </w:num>
  <w:num w:numId="49">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9218"/>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CAD"/>
    <w:rsid w:val="00000D34"/>
    <w:rsid w:val="000011BB"/>
    <w:rsid w:val="00001D7C"/>
    <w:rsid w:val="0000691B"/>
    <w:rsid w:val="00011B84"/>
    <w:rsid w:val="0001730E"/>
    <w:rsid w:val="000177B6"/>
    <w:rsid w:val="0002016B"/>
    <w:rsid w:val="00030EB1"/>
    <w:rsid w:val="00032828"/>
    <w:rsid w:val="00033D8B"/>
    <w:rsid w:val="000342ED"/>
    <w:rsid w:val="000344F6"/>
    <w:rsid w:val="000351C9"/>
    <w:rsid w:val="0003691C"/>
    <w:rsid w:val="0004198E"/>
    <w:rsid w:val="000447CE"/>
    <w:rsid w:val="00044EE2"/>
    <w:rsid w:val="00045355"/>
    <w:rsid w:val="000465BE"/>
    <w:rsid w:val="00047055"/>
    <w:rsid w:val="0004730D"/>
    <w:rsid w:val="00047FFD"/>
    <w:rsid w:val="00050CBF"/>
    <w:rsid w:val="00053B64"/>
    <w:rsid w:val="00054E47"/>
    <w:rsid w:val="00056732"/>
    <w:rsid w:val="00063221"/>
    <w:rsid w:val="00064501"/>
    <w:rsid w:val="000705DC"/>
    <w:rsid w:val="00072CD7"/>
    <w:rsid w:val="0007525C"/>
    <w:rsid w:val="000800BD"/>
    <w:rsid w:val="00081ADE"/>
    <w:rsid w:val="000839B1"/>
    <w:rsid w:val="00083D16"/>
    <w:rsid w:val="0008440D"/>
    <w:rsid w:val="00084B01"/>
    <w:rsid w:val="0008583E"/>
    <w:rsid w:val="0008695B"/>
    <w:rsid w:val="00094F25"/>
    <w:rsid w:val="00095542"/>
    <w:rsid w:val="00097E16"/>
    <w:rsid w:val="000A09A5"/>
    <w:rsid w:val="000A16A0"/>
    <w:rsid w:val="000A221D"/>
    <w:rsid w:val="000A3881"/>
    <w:rsid w:val="000A4065"/>
    <w:rsid w:val="000A639E"/>
    <w:rsid w:val="000B3BDD"/>
    <w:rsid w:val="000C1116"/>
    <w:rsid w:val="000C1F52"/>
    <w:rsid w:val="000C2BE6"/>
    <w:rsid w:val="000C4959"/>
    <w:rsid w:val="000C4B0B"/>
    <w:rsid w:val="000C515B"/>
    <w:rsid w:val="000C68EA"/>
    <w:rsid w:val="000D21DA"/>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37A"/>
    <w:rsid w:val="001154B2"/>
    <w:rsid w:val="001156B4"/>
    <w:rsid w:val="00116A6A"/>
    <w:rsid w:val="00116C10"/>
    <w:rsid w:val="00122C66"/>
    <w:rsid w:val="00125AE5"/>
    <w:rsid w:val="00127A55"/>
    <w:rsid w:val="001307F8"/>
    <w:rsid w:val="00130FEA"/>
    <w:rsid w:val="001341DC"/>
    <w:rsid w:val="00140E79"/>
    <w:rsid w:val="001417E6"/>
    <w:rsid w:val="00141B15"/>
    <w:rsid w:val="00143301"/>
    <w:rsid w:val="001501A9"/>
    <w:rsid w:val="00150434"/>
    <w:rsid w:val="0015661F"/>
    <w:rsid w:val="00160B94"/>
    <w:rsid w:val="00165B2F"/>
    <w:rsid w:val="001674DD"/>
    <w:rsid w:val="001706A0"/>
    <w:rsid w:val="00170971"/>
    <w:rsid w:val="0017102C"/>
    <w:rsid w:val="00171520"/>
    <w:rsid w:val="0017420F"/>
    <w:rsid w:val="00175BC5"/>
    <w:rsid w:val="00180183"/>
    <w:rsid w:val="00181709"/>
    <w:rsid w:val="00181CC0"/>
    <w:rsid w:val="0018342F"/>
    <w:rsid w:val="00184473"/>
    <w:rsid w:val="0018745D"/>
    <w:rsid w:val="00191F37"/>
    <w:rsid w:val="00192437"/>
    <w:rsid w:val="0019387A"/>
    <w:rsid w:val="00195E2F"/>
    <w:rsid w:val="001A04B9"/>
    <w:rsid w:val="001A1FF1"/>
    <w:rsid w:val="001A3854"/>
    <w:rsid w:val="001A48D9"/>
    <w:rsid w:val="001A7B00"/>
    <w:rsid w:val="001B1EBA"/>
    <w:rsid w:val="001B3ACB"/>
    <w:rsid w:val="001B570B"/>
    <w:rsid w:val="001C04DA"/>
    <w:rsid w:val="001C320E"/>
    <w:rsid w:val="001C5DD1"/>
    <w:rsid w:val="001C5EE0"/>
    <w:rsid w:val="001D0D5E"/>
    <w:rsid w:val="001D0E15"/>
    <w:rsid w:val="001D1D85"/>
    <w:rsid w:val="001D3253"/>
    <w:rsid w:val="001D3987"/>
    <w:rsid w:val="001D3B5F"/>
    <w:rsid w:val="001D61A7"/>
    <w:rsid w:val="001E052D"/>
    <w:rsid w:val="001E09B7"/>
    <w:rsid w:val="001E1B83"/>
    <w:rsid w:val="001E24C3"/>
    <w:rsid w:val="001E2510"/>
    <w:rsid w:val="001F20AA"/>
    <w:rsid w:val="001F2E8C"/>
    <w:rsid w:val="001F489F"/>
    <w:rsid w:val="001F6140"/>
    <w:rsid w:val="00201E3C"/>
    <w:rsid w:val="00211D65"/>
    <w:rsid w:val="00212C12"/>
    <w:rsid w:val="00216B0F"/>
    <w:rsid w:val="0022086A"/>
    <w:rsid w:val="002213B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1E54"/>
    <w:rsid w:val="002649FE"/>
    <w:rsid w:val="0027238F"/>
    <w:rsid w:val="0027590A"/>
    <w:rsid w:val="00280184"/>
    <w:rsid w:val="002814C8"/>
    <w:rsid w:val="002817C3"/>
    <w:rsid w:val="00281828"/>
    <w:rsid w:val="00283AE8"/>
    <w:rsid w:val="00287A56"/>
    <w:rsid w:val="00287D21"/>
    <w:rsid w:val="00291AB4"/>
    <w:rsid w:val="00294AE0"/>
    <w:rsid w:val="00294F92"/>
    <w:rsid w:val="00294FE5"/>
    <w:rsid w:val="002963B3"/>
    <w:rsid w:val="00297AAA"/>
    <w:rsid w:val="002A00AB"/>
    <w:rsid w:val="002B2A6D"/>
    <w:rsid w:val="002B35EE"/>
    <w:rsid w:val="002B3B67"/>
    <w:rsid w:val="002B5322"/>
    <w:rsid w:val="002B6881"/>
    <w:rsid w:val="002C3C23"/>
    <w:rsid w:val="002C5EC3"/>
    <w:rsid w:val="002D0191"/>
    <w:rsid w:val="002D07CA"/>
    <w:rsid w:val="002D111B"/>
    <w:rsid w:val="002D1C57"/>
    <w:rsid w:val="002D2BB9"/>
    <w:rsid w:val="002D2F34"/>
    <w:rsid w:val="002D400C"/>
    <w:rsid w:val="002E018B"/>
    <w:rsid w:val="002E050A"/>
    <w:rsid w:val="002E0BF2"/>
    <w:rsid w:val="002E11E0"/>
    <w:rsid w:val="002E391D"/>
    <w:rsid w:val="002E40B5"/>
    <w:rsid w:val="002E4B10"/>
    <w:rsid w:val="002E7B49"/>
    <w:rsid w:val="002F295C"/>
    <w:rsid w:val="002F3D39"/>
    <w:rsid w:val="002F48CB"/>
    <w:rsid w:val="002F5F61"/>
    <w:rsid w:val="002F6A7B"/>
    <w:rsid w:val="00300182"/>
    <w:rsid w:val="00304EC5"/>
    <w:rsid w:val="00307EAA"/>
    <w:rsid w:val="00311645"/>
    <w:rsid w:val="00313614"/>
    <w:rsid w:val="00314148"/>
    <w:rsid w:val="003157A5"/>
    <w:rsid w:val="00320124"/>
    <w:rsid w:val="00320782"/>
    <w:rsid w:val="00321C72"/>
    <w:rsid w:val="00322BD3"/>
    <w:rsid w:val="003245D6"/>
    <w:rsid w:val="00325A34"/>
    <w:rsid w:val="00326689"/>
    <w:rsid w:val="003266D8"/>
    <w:rsid w:val="0033168C"/>
    <w:rsid w:val="00332244"/>
    <w:rsid w:val="00333CCA"/>
    <w:rsid w:val="00334053"/>
    <w:rsid w:val="003358FC"/>
    <w:rsid w:val="00337FE6"/>
    <w:rsid w:val="00341689"/>
    <w:rsid w:val="00342B61"/>
    <w:rsid w:val="003432F3"/>
    <w:rsid w:val="00344BA7"/>
    <w:rsid w:val="00344D7B"/>
    <w:rsid w:val="00345876"/>
    <w:rsid w:val="00345A50"/>
    <w:rsid w:val="003473EC"/>
    <w:rsid w:val="0034776F"/>
    <w:rsid w:val="003500CC"/>
    <w:rsid w:val="00351D02"/>
    <w:rsid w:val="00352285"/>
    <w:rsid w:val="00353A70"/>
    <w:rsid w:val="003569B7"/>
    <w:rsid w:val="003574D5"/>
    <w:rsid w:val="003604BD"/>
    <w:rsid w:val="003613A4"/>
    <w:rsid w:val="00372858"/>
    <w:rsid w:val="003748EC"/>
    <w:rsid w:val="0038105F"/>
    <w:rsid w:val="00382052"/>
    <w:rsid w:val="00384E4F"/>
    <w:rsid w:val="003851CC"/>
    <w:rsid w:val="00385A65"/>
    <w:rsid w:val="0038643E"/>
    <w:rsid w:val="003917E6"/>
    <w:rsid w:val="00393ECF"/>
    <w:rsid w:val="0039657F"/>
    <w:rsid w:val="003A07F2"/>
    <w:rsid w:val="003A3FFF"/>
    <w:rsid w:val="003B1213"/>
    <w:rsid w:val="003B1ACA"/>
    <w:rsid w:val="003B1D09"/>
    <w:rsid w:val="003B4CE6"/>
    <w:rsid w:val="003C026C"/>
    <w:rsid w:val="003C1D15"/>
    <w:rsid w:val="003C2146"/>
    <w:rsid w:val="003C4C8F"/>
    <w:rsid w:val="003C7422"/>
    <w:rsid w:val="003C79D2"/>
    <w:rsid w:val="003D1032"/>
    <w:rsid w:val="003D1C3B"/>
    <w:rsid w:val="003D6029"/>
    <w:rsid w:val="003D61A2"/>
    <w:rsid w:val="003E275F"/>
    <w:rsid w:val="003E27B5"/>
    <w:rsid w:val="003E575B"/>
    <w:rsid w:val="003E6A70"/>
    <w:rsid w:val="003E6FB7"/>
    <w:rsid w:val="003F0E2E"/>
    <w:rsid w:val="003F1120"/>
    <w:rsid w:val="003F1922"/>
    <w:rsid w:val="003F4393"/>
    <w:rsid w:val="00401B28"/>
    <w:rsid w:val="004052B6"/>
    <w:rsid w:val="00405F48"/>
    <w:rsid w:val="0040623D"/>
    <w:rsid w:val="00407AC0"/>
    <w:rsid w:val="0041142A"/>
    <w:rsid w:val="00411497"/>
    <w:rsid w:val="00415B81"/>
    <w:rsid w:val="004233F6"/>
    <w:rsid w:val="00423B9A"/>
    <w:rsid w:val="004265A4"/>
    <w:rsid w:val="00427BEE"/>
    <w:rsid w:val="00432A26"/>
    <w:rsid w:val="0043374D"/>
    <w:rsid w:val="00435887"/>
    <w:rsid w:val="004427C7"/>
    <w:rsid w:val="0044296C"/>
    <w:rsid w:val="004454EE"/>
    <w:rsid w:val="00445936"/>
    <w:rsid w:val="00450523"/>
    <w:rsid w:val="00451DC3"/>
    <w:rsid w:val="00455F19"/>
    <w:rsid w:val="00456BD3"/>
    <w:rsid w:val="00456D7A"/>
    <w:rsid w:val="0045792D"/>
    <w:rsid w:val="00460E60"/>
    <w:rsid w:val="004642C0"/>
    <w:rsid w:val="00464FA9"/>
    <w:rsid w:val="0046550C"/>
    <w:rsid w:val="0047634D"/>
    <w:rsid w:val="00476362"/>
    <w:rsid w:val="00476BD2"/>
    <w:rsid w:val="004802B2"/>
    <w:rsid w:val="00482F38"/>
    <w:rsid w:val="0048340F"/>
    <w:rsid w:val="004957D8"/>
    <w:rsid w:val="00495E5D"/>
    <w:rsid w:val="004A1B61"/>
    <w:rsid w:val="004A422B"/>
    <w:rsid w:val="004A60F2"/>
    <w:rsid w:val="004A61CF"/>
    <w:rsid w:val="004A6C7A"/>
    <w:rsid w:val="004A7F93"/>
    <w:rsid w:val="004B1258"/>
    <w:rsid w:val="004B3762"/>
    <w:rsid w:val="004B5C0B"/>
    <w:rsid w:val="004B6A51"/>
    <w:rsid w:val="004B6C3C"/>
    <w:rsid w:val="004C19F4"/>
    <w:rsid w:val="004C71FA"/>
    <w:rsid w:val="004D36AD"/>
    <w:rsid w:val="004D572B"/>
    <w:rsid w:val="004D7309"/>
    <w:rsid w:val="004E15F3"/>
    <w:rsid w:val="004E25DF"/>
    <w:rsid w:val="004E3C1E"/>
    <w:rsid w:val="004F0C06"/>
    <w:rsid w:val="004F23DA"/>
    <w:rsid w:val="004F37AE"/>
    <w:rsid w:val="004F3E43"/>
    <w:rsid w:val="004F6387"/>
    <w:rsid w:val="004F6623"/>
    <w:rsid w:val="00500703"/>
    <w:rsid w:val="00501304"/>
    <w:rsid w:val="0050140E"/>
    <w:rsid w:val="005040CD"/>
    <w:rsid w:val="00506F90"/>
    <w:rsid w:val="00507006"/>
    <w:rsid w:val="00507449"/>
    <w:rsid w:val="00514274"/>
    <w:rsid w:val="005152FE"/>
    <w:rsid w:val="005167B6"/>
    <w:rsid w:val="00517604"/>
    <w:rsid w:val="00520726"/>
    <w:rsid w:val="00521B55"/>
    <w:rsid w:val="00524F1A"/>
    <w:rsid w:val="00525545"/>
    <w:rsid w:val="00526763"/>
    <w:rsid w:val="005306F1"/>
    <w:rsid w:val="005325D6"/>
    <w:rsid w:val="00533312"/>
    <w:rsid w:val="00535FEC"/>
    <w:rsid w:val="00541BCB"/>
    <w:rsid w:val="00543831"/>
    <w:rsid w:val="005444C6"/>
    <w:rsid w:val="0054514B"/>
    <w:rsid w:val="00546773"/>
    <w:rsid w:val="00551451"/>
    <w:rsid w:val="00551589"/>
    <w:rsid w:val="00551F94"/>
    <w:rsid w:val="005558A8"/>
    <w:rsid w:val="005575A0"/>
    <w:rsid w:val="00560085"/>
    <w:rsid w:val="00560A9C"/>
    <w:rsid w:val="0056109D"/>
    <w:rsid w:val="00562250"/>
    <w:rsid w:val="00562E78"/>
    <w:rsid w:val="00564F32"/>
    <w:rsid w:val="00572F5B"/>
    <w:rsid w:val="00576288"/>
    <w:rsid w:val="00577029"/>
    <w:rsid w:val="00577108"/>
    <w:rsid w:val="005774E1"/>
    <w:rsid w:val="0058075C"/>
    <w:rsid w:val="00581E2C"/>
    <w:rsid w:val="005864C5"/>
    <w:rsid w:val="00587AEE"/>
    <w:rsid w:val="0059161C"/>
    <w:rsid w:val="00591E25"/>
    <w:rsid w:val="00592566"/>
    <w:rsid w:val="00592FCA"/>
    <w:rsid w:val="00593FE6"/>
    <w:rsid w:val="005955A9"/>
    <w:rsid w:val="005971FC"/>
    <w:rsid w:val="005A0182"/>
    <w:rsid w:val="005A0632"/>
    <w:rsid w:val="005A2078"/>
    <w:rsid w:val="005A285A"/>
    <w:rsid w:val="005A4994"/>
    <w:rsid w:val="005B58A4"/>
    <w:rsid w:val="005C0A6A"/>
    <w:rsid w:val="005C397A"/>
    <w:rsid w:val="005C68D1"/>
    <w:rsid w:val="005C7168"/>
    <w:rsid w:val="005D0097"/>
    <w:rsid w:val="005D09D2"/>
    <w:rsid w:val="005D1F9A"/>
    <w:rsid w:val="005D24C8"/>
    <w:rsid w:val="005D2E76"/>
    <w:rsid w:val="005D53E5"/>
    <w:rsid w:val="005D5E6E"/>
    <w:rsid w:val="005D7AFD"/>
    <w:rsid w:val="005E085D"/>
    <w:rsid w:val="005E1B31"/>
    <w:rsid w:val="005E2D65"/>
    <w:rsid w:val="005E3008"/>
    <w:rsid w:val="005E3146"/>
    <w:rsid w:val="005E6C88"/>
    <w:rsid w:val="005F0C07"/>
    <w:rsid w:val="005F2280"/>
    <w:rsid w:val="005F37E7"/>
    <w:rsid w:val="005F4078"/>
    <w:rsid w:val="005F5B85"/>
    <w:rsid w:val="00601960"/>
    <w:rsid w:val="00605636"/>
    <w:rsid w:val="00611CB5"/>
    <w:rsid w:val="00612C3F"/>
    <w:rsid w:val="00612FB1"/>
    <w:rsid w:val="006135D7"/>
    <w:rsid w:val="006158E3"/>
    <w:rsid w:val="00616719"/>
    <w:rsid w:val="00616BD8"/>
    <w:rsid w:val="00622B6E"/>
    <w:rsid w:val="006244A9"/>
    <w:rsid w:val="0062484B"/>
    <w:rsid w:val="00625AEF"/>
    <w:rsid w:val="0063208B"/>
    <w:rsid w:val="006369C6"/>
    <w:rsid w:val="00642F63"/>
    <w:rsid w:val="00644387"/>
    <w:rsid w:val="00645808"/>
    <w:rsid w:val="00646789"/>
    <w:rsid w:val="00651187"/>
    <w:rsid w:val="006519D7"/>
    <w:rsid w:val="006526C5"/>
    <w:rsid w:val="0065431F"/>
    <w:rsid w:val="00654A5B"/>
    <w:rsid w:val="006609CB"/>
    <w:rsid w:val="006645F5"/>
    <w:rsid w:val="00666F0F"/>
    <w:rsid w:val="006677AA"/>
    <w:rsid w:val="00667DD5"/>
    <w:rsid w:val="006716A4"/>
    <w:rsid w:val="0067312C"/>
    <w:rsid w:val="00676795"/>
    <w:rsid w:val="00682351"/>
    <w:rsid w:val="0068390E"/>
    <w:rsid w:val="00686B20"/>
    <w:rsid w:val="00687A4B"/>
    <w:rsid w:val="00691E7B"/>
    <w:rsid w:val="0069381A"/>
    <w:rsid w:val="0069459D"/>
    <w:rsid w:val="00695D18"/>
    <w:rsid w:val="006960E6"/>
    <w:rsid w:val="00696F9A"/>
    <w:rsid w:val="006A4F17"/>
    <w:rsid w:val="006A53E0"/>
    <w:rsid w:val="006A739D"/>
    <w:rsid w:val="006B06C7"/>
    <w:rsid w:val="006B2399"/>
    <w:rsid w:val="006B364D"/>
    <w:rsid w:val="006B5B6D"/>
    <w:rsid w:val="006B716D"/>
    <w:rsid w:val="006C33B9"/>
    <w:rsid w:val="006C4367"/>
    <w:rsid w:val="006C63AF"/>
    <w:rsid w:val="006D1C2D"/>
    <w:rsid w:val="006E0E28"/>
    <w:rsid w:val="006E1B96"/>
    <w:rsid w:val="006E1FFE"/>
    <w:rsid w:val="006E52DB"/>
    <w:rsid w:val="006E5FB5"/>
    <w:rsid w:val="006E67EA"/>
    <w:rsid w:val="006F11C9"/>
    <w:rsid w:val="006F1552"/>
    <w:rsid w:val="006F1C91"/>
    <w:rsid w:val="006F3A66"/>
    <w:rsid w:val="00700187"/>
    <w:rsid w:val="00700AFC"/>
    <w:rsid w:val="007014B4"/>
    <w:rsid w:val="00702D09"/>
    <w:rsid w:val="00715679"/>
    <w:rsid w:val="00715834"/>
    <w:rsid w:val="00716DC3"/>
    <w:rsid w:val="00720ED8"/>
    <w:rsid w:val="007214EF"/>
    <w:rsid w:val="0072499D"/>
    <w:rsid w:val="00724A5C"/>
    <w:rsid w:val="00725933"/>
    <w:rsid w:val="007263F4"/>
    <w:rsid w:val="00727431"/>
    <w:rsid w:val="00727810"/>
    <w:rsid w:val="00740812"/>
    <w:rsid w:val="00741AE9"/>
    <w:rsid w:val="00746C51"/>
    <w:rsid w:val="00747A56"/>
    <w:rsid w:val="00751F1C"/>
    <w:rsid w:val="00754135"/>
    <w:rsid w:val="00761AD1"/>
    <w:rsid w:val="007627E0"/>
    <w:rsid w:val="00766319"/>
    <w:rsid w:val="00766EC7"/>
    <w:rsid w:val="007703F5"/>
    <w:rsid w:val="00770814"/>
    <w:rsid w:val="00771273"/>
    <w:rsid w:val="0077221A"/>
    <w:rsid w:val="007756B0"/>
    <w:rsid w:val="0077D13F"/>
    <w:rsid w:val="00783AF4"/>
    <w:rsid w:val="0078665F"/>
    <w:rsid w:val="00787BC6"/>
    <w:rsid w:val="00790978"/>
    <w:rsid w:val="00791779"/>
    <w:rsid w:val="00791AF9"/>
    <w:rsid w:val="0079293C"/>
    <w:rsid w:val="007934D8"/>
    <w:rsid w:val="007941E4"/>
    <w:rsid w:val="00796375"/>
    <w:rsid w:val="007A2CA7"/>
    <w:rsid w:val="007A4A5B"/>
    <w:rsid w:val="007A5049"/>
    <w:rsid w:val="007A680E"/>
    <w:rsid w:val="007A6D1B"/>
    <w:rsid w:val="007B3292"/>
    <w:rsid w:val="007C24AF"/>
    <w:rsid w:val="007C74D2"/>
    <w:rsid w:val="007D1877"/>
    <w:rsid w:val="007D2948"/>
    <w:rsid w:val="007D3C0B"/>
    <w:rsid w:val="007D6D88"/>
    <w:rsid w:val="007E0A7D"/>
    <w:rsid w:val="007E3AA3"/>
    <w:rsid w:val="007E4648"/>
    <w:rsid w:val="007E4D30"/>
    <w:rsid w:val="007E52BD"/>
    <w:rsid w:val="007E53ED"/>
    <w:rsid w:val="007E759E"/>
    <w:rsid w:val="007E7844"/>
    <w:rsid w:val="007F1B3F"/>
    <w:rsid w:val="007F2FAD"/>
    <w:rsid w:val="007F7F25"/>
    <w:rsid w:val="00801B73"/>
    <w:rsid w:val="00802E21"/>
    <w:rsid w:val="00803D03"/>
    <w:rsid w:val="00805A58"/>
    <w:rsid w:val="00813C5D"/>
    <w:rsid w:val="00814442"/>
    <w:rsid w:val="008158CE"/>
    <w:rsid w:val="00816042"/>
    <w:rsid w:val="0081618B"/>
    <w:rsid w:val="00820850"/>
    <w:rsid w:val="00821D54"/>
    <w:rsid w:val="00823FF5"/>
    <w:rsid w:val="00827C34"/>
    <w:rsid w:val="00830223"/>
    <w:rsid w:val="008346FB"/>
    <w:rsid w:val="0083628A"/>
    <w:rsid w:val="008410A0"/>
    <w:rsid w:val="0084286F"/>
    <w:rsid w:val="008443B7"/>
    <w:rsid w:val="008445BE"/>
    <w:rsid w:val="008453B8"/>
    <w:rsid w:val="00845AC5"/>
    <w:rsid w:val="008463DC"/>
    <w:rsid w:val="0084706A"/>
    <w:rsid w:val="008521A2"/>
    <w:rsid w:val="00853766"/>
    <w:rsid w:val="00853CD0"/>
    <w:rsid w:val="008549E0"/>
    <w:rsid w:val="00855EFD"/>
    <w:rsid w:val="00860398"/>
    <w:rsid w:val="008606E4"/>
    <w:rsid w:val="008622FE"/>
    <w:rsid w:val="00864945"/>
    <w:rsid w:val="00864AAE"/>
    <w:rsid w:val="00865CE6"/>
    <w:rsid w:val="0086699B"/>
    <w:rsid w:val="00866B78"/>
    <w:rsid w:val="00871052"/>
    <w:rsid w:val="0087449E"/>
    <w:rsid w:val="008745C5"/>
    <w:rsid w:val="00875187"/>
    <w:rsid w:val="00875549"/>
    <w:rsid w:val="00875734"/>
    <w:rsid w:val="00877DC8"/>
    <w:rsid w:val="008807D9"/>
    <w:rsid w:val="00882F81"/>
    <w:rsid w:val="00886173"/>
    <w:rsid w:val="008868E0"/>
    <w:rsid w:val="008870DB"/>
    <w:rsid w:val="00887850"/>
    <w:rsid w:val="00895F6E"/>
    <w:rsid w:val="00896C23"/>
    <w:rsid w:val="008A09C8"/>
    <w:rsid w:val="008A4F46"/>
    <w:rsid w:val="008A60DC"/>
    <w:rsid w:val="008A669B"/>
    <w:rsid w:val="008A765A"/>
    <w:rsid w:val="008A7E5C"/>
    <w:rsid w:val="008B0148"/>
    <w:rsid w:val="008B06B3"/>
    <w:rsid w:val="008B0D9E"/>
    <w:rsid w:val="008B1D68"/>
    <w:rsid w:val="008B2056"/>
    <w:rsid w:val="008B33E0"/>
    <w:rsid w:val="008B3A19"/>
    <w:rsid w:val="008B4872"/>
    <w:rsid w:val="008B68D0"/>
    <w:rsid w:val="008C0767"/>
    <w:rsid w:val="008C0E63"/>
    <w:rsid w:val="008C1710"/>
    <w:rsid w:val="008C373F"/>
    <w:rsid w:val="008C7214"/>
    <w:rsid w:val="008C7740"/>
    <w:rsid w:val="008D0992"/>
    <w:rsid w:val="008D1ED2"/>
    <w:rsid w:val="008D1F52"/>
    <w:rsid w:val="008D4E35"/>
    <w:rsid w:val="008E0605"/>
    <w:rsid w:val="008E2723"/>
    <w:rsid w:val="008E32CD"/>
    <w:rsid w:val="008E661F"/>
    <w:rsid w:val="008E672D"/>
    <w:rsid w:val="008E6AE9"/>
    <w:rsid w:val="008E766C"/>
    <w:rsid w:val="008E78E5"/>
    <w:rsid w:val="008F2251"/>
    <w:rsid w:val="008F2A74"/>
    <w:rsid w:val="008F3790"/>
    <w:rsid w:val="008F3873"/>
    <w:rsid w:val="008F3ED7"/>
    <w:rsid w:val="008F5E3F"/>
    <w:rsid w:val="008F7210"/>
    <w:rsid w:val="008F7A6D"/>
    <w:rsid w:val="008F7C39"/>
    <w:rsid w:val="00900B52"/>
    <w:rsid w:val="0090121D"/>
    <w:rsid w:val="009030C7"/>
    <w:rsid w:val="00903E43"/>
    <w:rsid w:val="00907122"/>
    <w:rsid w:val="009102CB"/>
    <w:rsid w:val="0091115A"/>
    <w:rsid w:val="009123B9"/>
    <w:rsid w:val="00913D50"/>
    <w:rsid w:val="0091528E"/>
    <w:rsid w:val="00915642"/>
    <w:rsid w:val="00915C78"/>
    <w:rsid w:val="00916DFB"/>
    <w:rsid w:val="00920D49"/>
    <w:rsid w:val="009210D0"/>
    <w:rsid w:val="009227BC"/>
    <w:rsid w:val="00922BCD"/>
    <w:rsid w:val="00923E83"/>
    <w:rsid w:val="009245BF"/>
    <w:rsid w:val="00924FA9"/>
    <w:rsid w:val="00924FAD"/>
    <w:rsid w:val="009266C4"/>
    <w:rsid w:val="00926777"/>
    <w:rsid w:val="009301CA"/>
    <w:rsid w:val="00932976"/>
    <w:rsid w:val="009350E9"/>
    <w:rsid w:val="009371CA"/>
    <w:rsid w:val="00941B49"/>
    <w:rsid w:val="009434B0"/>
    <w:rsid w:val="009437BD"/>
    <w:rsid w:val="00947134"/>
    <w:rsid w:val="00947316"/>
    <w:rsid w:val="009500D0"/>
    <w:rsid w:val="00952DA5"/>
    <w:rsid w:val="00953D5D"/>
    <w:rsid w:val="00954A4A"/>
    <w:rsid w:val="009563DF"/>
    <w:rsid w:val="00960B8F"/>
    <w:rsid w:val="00960F1C"/>
    <w:rsid w:val="00961EC0"/>
    <w:rsid w:val="0096261C"/>
    <w:rsid w:val="009626D5"/>
    <w:rsid w:val="00966514"/>
    <w:rsid w:val="0096683F"/>
    <w:rsid w:val="0096690E"/>
    <w:rsid w:val="009716BD"/>
    <w:rsid w:val="00971B46"/>
    <w:rsid w:val="00974A72"/>
    <w:rsid w:val="0098177E"/>
    <w:rsid w:val="0098528F"/>
    <w:rsid w:val="00985549"/>
    <w:rsid w:val="009859C7"/>
    <w:rsid w:val="00986B09"/>
    <w:rsid w:val="0099142A"/>
    <w:rsid w:val="00992DFA"/>
    <w:rsid w:val="009936EE"/>
    <w:rsid w:val="00995E6C"/>
    <w:rsid w:val="0099626F"/>
    <w:rsid w:val="009A012B"/>
    <w:rsid w:val="009A0D8C"/>
    <w:rsid w:val="009A2527"/>
    <w:rsid w:val="009A3E97"/>
    <w:rsid w:val="009A44DB"/>
    <w:rsid w:val="009A4B4D"/>
    <w:rsid w:val="009A4C41"/>
    <w:rsid w:val="009A57EC"/>
    <w:rsid w:val="009A592B"/>
    <w:rsid w:val="009A6BA6"/>
    <w:rsid w:val="009A7949"/>
    <w:rsid w:val="009B0A7E"/>
    <w:rsid w:val="009B45F9"/>
    <w:rsid w:val="009B5D53"/>
    <w:rsid w:val="009B7852"/>
    <w:rsid w:val="009C2405"/>
    <w:rsid w:val="009C5352"/>
    <w:rsid w:val="009D1330"/>
    <w:rsid w:val="009D290A"/>
    <w:rsid w:val="009D2FA3"/>
    <w:rsid w:val="009D5FF7"/>
    <w:rsid w:val="009D6076"/>
    <w:rsid w:val="009E17DA"/>
    <w:rsid w:val="009E1B22"/>
    <w:rsid w:val="009E2E20"/>
    <w:rsid w:val="009E4DA9"/>
    <w:rsid w:val="009E720A"/>
    <w:rsid w:val="009E7506"/>
    <w:rsid w:val="009F033D"/>
    <w:rsid w:val="009F0F85"/>
    <w:rsid w:val="009F1174"/>
    <w:rsid w:val="009F16BF"/>
    <w:rsid w:val="009F2F0B"/>
    <w:rsid w:val="009F364F"/>
    <w:rsid w:val="009F3E55"/>
    <w:rsid w:val="009F4AAD"/>
    <w:rsid w:val="009F5BE1"/>
    <w:rsid w:val="009F6A2F"/>
    <w:rsid w:val="009F6D99"/>
    <w:rsid w:val="009F75E3"/>
    <w:rsid w:val="00A03045"/>
    <w:rsid w:val="00A06DC4"/>
    <w:rsid w:val="00A07ADF"/>
    <w:rsid w:val="00A105D3"/>
    <w:rsid w:val="00A11786"/>
    <w:rsid w:val="00A1229B"/>
    <w:rsid w:val="00A13C2B"/>
    <w:rsid w:val="00A14C1B"/>
    <w:rsid w:val="00A151A2"/>
    <w:rsid w:val="00A1567B"/>
    <w:rsid w:val="00A1588F"/>
    <w:rsid w:val="00A17A47"/>
    <w:rsid w:val="00A202F3"/>
    <w:rsid w:val="00A206EB"/>
    <w:rsid w:val="00A23C6C"/>
    <w:rsid w:val="00A2521D"/>
    <w:rsid w:val="00A31DC4"/>
    <w:rsid w:val="00A3290F"/>
    <w:rsid w:val="00A367CF"/>
    <w:rsid w:val="00A428A2"/>
    <w:rsid w:val="00A430F1"/>
    <w:rsid w:val="00A44839"/>
    <w:rsid w:val="00A455DC"/>
    <w:rsid w:val="00A4571D"/>
    <w:rsid w:val="00A46170"/>
    <w:rsid w:val="00A46FF8"/>
    <w:rsid w:val="00A5010C"/>
    <w:rsid w:val="00A50C25"/>
    <w:rsid w:val="00A50C52"/>
    <w:rsid w:val="00A516FF"/>
    <w:rsid w:val="00A5435A"/>
    <w:rsid w:val="00A54542"/>
    <w:rsid w:val="00A54F06"/>
    <w:rsid w:val="00A55218"/>
    <w:rsid w:val="00A55A8C"/>
    <w:rsid w:val="00A56847"/>
    <w:rsid w:val="00A600DB"/>
    <w:rsid w:val="00A61B19"/>
    <w:rsid w:val="00A62F4F"/>
    <w:rsid w:val="00A64ABF"/>
    <w:rsid w:val="00A64EFD"/>
    <w:rsid w:val="00A66123"/>
    <w:rsid w:val="00A702BA"/>
    <w:rsid w:val="00A7166E"/>
    <w:rsid w:val="00A74935"/>
    <w:rsid w:val="00A75FB7"/>
    <w:rsid w:val="00A77408"/>
    <w:rsid w:val="00A77A60"/>
    <w:rsid w:val="00A77C86"/>
    <w:rsid w:val="00A81A3F"/>
    <w:rsid w:val="00A84D40"/>
    <w:rsid w:val="00A864D1"/>
    <w:rsid w:val="00A86520"/>
    <w:rsid w:val="00A87113"/>
    <w:rsid w:val="00A90857"/>
    <w:rsid w:val="00A9178E"/>
    <w:rsid w:val="00A9218A"/>
    <w:rsid w:val="00A97A96"/>
    <w:rsid w:val="00A97F32"/>
    <w:rsid w:val="00AA2B9A"/>
    <w:rsid w:val="00AA7A9A"/>
    <w:rsid w:val="00AA7B5D"/>
    <w:rsid w:val="00AA7C47"/>
    <w:rsid w:val="00AB0417"/>
    <w:rsid w:val="00AB15C8"/>
    <w:rsid w:val="00AB1674"/>
    <w:rsid w:val="00AB175D"/>
    <w:rsid w:val="00AB1C3B"/>
    <w:rsid w:val="00AB2031"/>
    <w:rsid w:val="00AB2FC5"/>
    <w:rsid w:val="00AB3536"/>
    <w:rsid w:val="00AB3ADE"/>
    <w:rsid w:val="00AB5A77"/>
    <w:rsid w:val="00AB619C"/>
    <w:rsid w:val="00AB7E00"/>
    <w:rsid w:val="00AC31E2"/>
    <w:rsid w:val="00AC44E7"/>
    <w:rsid w:val="00AC5ED2"/>
    <w:rsid w:val="00AC64A5"/>
    <w:rsid w:val="00AC79F2"/>
    <w:rsid w:val="00AC7F66"/>
    <w:rsid w:val="00AD13E4"/>
    <w:rsid w:val="00AD1E5C"/>
    <w:rsid w:val="00AD72E3"/>
    <w:rsid w:val="00AE0415"/>
    <w:rsid w:val="00AE2A0F"/>
    <w:rsid w:val="00AE641A"/>
    <w:rsid w:val="00AF67A9"/>
    <w:rsid w:val="00AF78C0"/>
    <w:rsid w:val="00B02EEF"/>
    <w:rsid w:val="00B05297"/>
    <w:rsid w:val="00B055F1"/>
    <w:rsid w:val="00B0583E"/>
    <w:rsid w:val="00B05CF6"/>
    <w:rsid w:val="00B1005A"/>
    <w:rsid w:val="00B1287F"/>
    <w:rsid w:val="00B13B97"/>
    <w:rsid w:val="00B150AB"/>
    <w:rsid w:val="00B15216"/>
    <w:rsid w:val="00B15A23"/>
    <w:rsid w:val="00B15D86"/>
    <w:rsid w:val="00B17400"/>
    <w:rsid w:val="00B17B99"/>
    <w:rsid w:val="00B20CF2"/>
    <w:rsid w:val="00B2142D"/>
    <w:rsid w:val="00B31F6E"/>
    <w:rsid w:val="00B34199"/>
    <w:rsid w:val="00B36BA3"/>
    <w:rsid w:val="00B37601"/>
    <w:rsid w:val="00B37BFE"/>
    <w:rsid w:val="00B42D4F"/>
    <w:rsid w:val="00B44EEE"/>
    <w:rsid w:val="00B45C27"/>
    <w:rsid w:val="00B46736"/>
    <w:rsid w:val="00B5217B"/>
    <w:rsid w:val="00B55631"/>
    <w:rsid w:val="00B55CB3"/>
    <w:rsid w:val="00B5698E"/>
    <w:rsid w:val="00B57F42"/>
    <w:rsid w:val="00B6094A"/>
    <w:rsid w:val="00B62179"/>
    <w:rsid w:val="00B63678"/>
    <w:rsid w:val="00B65B5F"/>
    <w:rsid w:val="00B65C9D"/>
    <w:rsid w:val="00B72F55"/>
    <w:rsid w:val="00B7683B"/>
    <w:rsid w:val="00B7690E"/>
    <w:rsid w:val="00B77464"/>
    <w:rsid w:val="00B7752F"/>
    <w:rsid w:val="00B80C20"/>
    <w:rsid w:val="00B82B15"/>
    <w:rsid w:val="00B8632C"/>
    <w:rsid w:val="00B865F1"/>
    <w:rsid w:val="00B87E33"/>
    <w:rsid w:val="00B90DCD"/>
    <w:rsid w:val="00B91AA4"/>
    <w:rsid w:val="00B934B7"/>
    <w:rsid w:val="00B9645B"/>
    <w:rsid w:val="00BA11C8"/>
    <w:rsid w:val="00BA2CF4"/>
    <w:rsid w:val="00BA43BF"/>
    <w:rsid w:val="00BA730B"/>
    <w:rsid w:val="00BA7B32"/>
    <w:rsid w:val="00BB04F8"/>
    <w:rsid w:val="00BB0DB3"/>
    <w:rsid w:val="00BB1006"/>
    <w:rsid w:val="00BB162E"/>
    <w:rsid w:val="00BB183C"/>
    <w:rsid w:val="00BB6AFB"/>
    <w:rsid w:val="00BC1A91"/>
    <w:rsid w:val="00BC3C7B"/>
    <w:rsid w:val="00BC5981"/>
    <w:rsid w:val="00BC6069"/>
    <w:rsid w:val="00BD1C52"/>
    <w:rsid w:val="00BD1CF0"/>
    <w:rsid w:val="00BD1F66"/>
    <w:rsid w:val="00BD2416"/>
    <w:rsid w:val="00BD2F74"/>
    <w:rsid w:val="00BD4022"/>
    <w:rsid w:val="00BD62EA"/>
    <w:rsid w:val="00BE34AE"/>
    <w:rsid w:val="00BE4AB9"/>
    <w:rsid w:val="00BE4D55"/>
    <w:rsid w:val="00BE7182"/>
    <w:rsid w:val="00BE7D7A"/>
    <w:rsid w:val="00BF16FE"/>
    <w:rsid w:val="00BF4C7C"/>
    <w:rsid w:val="00BF55FC"/>
    <w:rsid w:val="00BF7699"/>
    <w:rsid w:val="00BF7A3F"/>
    <w:rsid w:val="00BF7D2E"/>
    <w:rsid w:val="00C00A8F"/>
    <w:rsid w:val="00C00EFE"/>
    <w:rsid w:val="00C03807"/>
    <w:rsid w:val="00C0738F"/>
    <w:rsid w:val="00C10F42"/>
    <w:rsid w:val="00C13FEC"/>
    <w:rsid w:val="00C14092"/>
    <w:rsid w:val="00C16F59"/>
    <w:rsid w:val="00C1749C"/>
    <w:rsid w:val="00C20C6A"/>
    <w:rsid w:val="00C218A4"/>
    <w:rsid w:val="00C23E6B"/>
    <w:rsid w:val="00C244D5"/>
    <w:rsid w:val="00C2490A"/>
    <w:rsid w:val="00C24CEB"/>
    <w:rsid w:val="00C25018"/>
    <w:rsid w:val="00C26A31"/>
    <w:rsid w:val="00C26C98"/>
    <w:rsid w:val="00C30C8F"/>
    <w:rsid w:val="00C34DE0"/>
    <w:rsid w:val="00C350D5"/>
    <w:rsid w:val="00C356CB"/>
    <w:rsid w:val="00C37CE2"/>
    <w:rsid w:val="00C41814"/>
    <w:rsid w:val="00C43177"/>
    <w:rsid w:val="00C43613"/>
    <w:rsid w:val="00C4424A"/>
    <w:rsid w:val="00C45552"/>
    <w:rsid w:val="00C465FD"/>
    <w:rsid w:val="00C500BD"/>
    <w:rsid w:val="00C5136B"/>
    <w:rsid w:val="00C52A75"/>
    <w:rsid w:val="00C548A8"/>
    <w:rsid w:val="00C549CA"/>
    <w:rsid w:val="00C64416"/>
    <w:rsid w:val="00C6488E"/>
    <w:rsid w:val="00C64C48"/>
    <w:rsid w:val="00C64CA1"/>
    <w:rsid w:val="00C659C5"/>
    <w:rsid w:val="00C711D1"/>
    <w:rsid w:val="00C71AF5"/>
    <w:rsid w:val="00C722EE"/>
    <w:rsid w:val="00C72E8B"/>
    <w:rsid w:val="00C730D5"/>
    <w:rsid w:val="00C73484"/>
    <w:rsid w:val="00C75F15"/>
    <w:rsid w:val="00C76E56"/>
    <w:rsid w:val="00C77385"/>
    <w:rsid w:val="00C77825"/>
    <w:rsid w:val="00C80550"/>
    <w:rsid w:val="00C849E9"/>
    <w:rsid w:val="00C85F96"/>
    <w:rsid w:val="00C867E6"/>
    <w:rsid w:val="00C9399B"/>
    <w:rsid w:val="00C93AFA"/>
    <w:rsid w:val="00C93D1F"/>
    <w:rsid w:val="00CA2483"/>
    <w:rsid w:val="00CA32C8"/>
    <w:rsid w:val="00CA4B97"/>
    <w:rsid w:val="00CA61B6"/>
    <w:rsid w:val="00CB05D6"/>
    <w:rsid w:val="00CB2BC3"/>
    <w:rsid w:val="00CB3E7C"/>
    <w:rsid w:val="00CB4C67"/>
    <w:rsid w:val="00CB64DD"/>
    <w:rsid w:val="00CC00AB"/>
    <w:rsid w:val="00CC1CD0"/>
    <w:rsid w:val="00CC24F7"/>
    <w:rsid w:val="00CC2A76"/>
    <w:rsid w:val="00CC352D"/>
    <w:rsid w:val="00CC4AF0"/>
    <w:rsid w:val="00CC52D9"/>
    <w:rsid w:val="00CC5376"/>
    <w:rsid w:val="00CC5FC9"/>
    <w:rsid w:val="00CD1308"/>
    <w:rsid w:val="00CD17A9"/>
    <w:rsid w:val="00CD3084"/>
    <w:rsid w:val="00CD3A1C"/>
    <w:rsid w:val="00CD57C2"/>
    <w:rsid w:val="00CD6F81"/>
    <w:rsid w:val="00CD6F8E"/>
    <w:rsid w:val="00CD7D33"/>
    <w:rsid w:val="00CE0B65"/>
    <w:rsid w:val="00CE19E1"/>
    <w:rsid w:val="00CE5923"/>
    <w:rsid w:val="00CE795C"/>
    <w:rsid w:val="00CF0FD3"/>
    <w:rsid w:val="00CF2E9C"/>
    <w:rsid w:val="00CF53E4"/>
    <w:rsid w:val="00CF644E"/>
    <w:rsid w:val="00CF7915"/>
    <w:rsid w:val="00D010B9"/>
    <w:rsid w:val="00D0134B"/>
    <w:rsid w:val="00D04A4A"/>
    <w:rsid w:val="00D04E34"/>
    <w:rsid w:val="00D0597E"/>
    <w:rsid w:val="00D05B67"/>
    <w:rsid w:val="00D1020B"/>
    <w:rsid w:val="00D10FB0"/>
    <w:rsid w:val="00D1198D"/>
    <w:rsid w:val="00D136E0"/>
    <w:rsid w:val="00D14AA0"/>
    <w:rsid w:val="00D157EC"/>
    <w:rsid w:val="00D210E2"/>
    <w:rsid w:val="00D21A43"/>
    <w:rsid w:val="00D2343D"/>
    <w:rsid w:val="00D23B0C"/>
    <w:rsid w:val="00D26094"/>
    <w:rsid w:val="00D276BB"/>
    <w:rsid w:val="00D307FD"/>
    <w:rsid w:val="00D31474"/>
    <w:rsid w:val="00D35504"/>
    <w:rsid w:val="00D3654F"/>
    <w:rsid w:val="00D40FEC"/>
    <w:rsid w:val="00D43208"/>
    <w:rsid w:val="00D466C7"/>
    <w:rsid w:val="00D50C0E"/>
    <w:rsid w:val="00D51001"/>
    <w:rsid w:val="00D51159"/>
    <w:rsid w:val="00D513C9"/>
    <w:rsid w:val="00D52649"/>
    <w:rsid w:val="00D62F22"/>
    <w:rsid w:val="00D650B4"/>
    <w:rsid w:val="00D65A38"/>
    <w:rsid w:val="00D6697D"/>
    <w:rsid w:val="00D7293B"/>
    <w:rsid w:val="00D72C0E"/>
    <w:rsid w:val="00D73252"/>
    <w:rsid w:val="00D7465F"/>
    <w:rsid w:val="00D756C3"/>
    <w:rsid w:val="00D7727B"/>
    <w:rsid w:val="00D77CD3"/>
    <w:rsid w:val="00D80C48"/>
    <w:rsid w:val="00D819FD"/>
    <w:rsid w:val="00D82BE2"/>
    <w:rsid w:val="00D83A9D"/>
    <w:rsid w:val="00D83F95"/>
    <w:rsid w:val="00D84D84"/>
    <w:rsid w:val="00D84E41"/>
    <w:rsid w:val="00D8660E"/>
    <w:rsid w:val="00D8793C"/>
    <w:rsid w:val="00D9157B"/>
    <w:rsid w:val="00D9442F"/>
    <w:rsid w:val="00D950AC"/>
    <w:rsid w:val="00D97D6C"/>
    <w:rsid w:val="00DA062F"/>
    <w:rsid w:val="00DA09B2"/>
    <w:rsid w:val="00DA0A61"/>
    <w:rsid w:val="00DA0C78"/>
    <w:rsid w:val="00DA17CA"/>
    <w:rsid w:val="00DA1E11"/>
    <w:rsid w:val="00DA3519"/>
    <w:rsid w:val="00DA3770"/>
    <w:rsid w:val="00DA4E0A"/>
    <w:rsid w:val="00DA5CCC"/>
    <w:rsid w:val="00DA7F0C"/>
    <w:rsid w:val="00DB0353"/>
    <w:rsid w:val="00DB2B28"/>
    <w:rsid w:val="00DB2EB7"/>
    <w:rsid w:val="00DB3F37"/>
    <w:rsid w:val="00DB48C3"/>
    <w:rsid w:val="00DB595E"/>
    <w:rsid w:val="00DB5A10"/>
    <w:rsid w:val="00DB5B75"/>
    <w:rsid w:val="00DB68EF"/>
    <w:rsid w:val="00DB6F02"/>
    <w:rsid w:val="00DC0CD6"/>
    <w:rsid w:val="00DC1CEB"/>
    <w:rsid w:val="00DC204F"/>
    <w:rsid w:val="00DC365A"/>
    <w:rsid w:val="00DC42E3"/>
    <w:rsid w:val="00DC5E3B"/>
    <w:rsid w:val="00DC5FFB"/>
    <w:rsid w:val="00DC6A65"/>
    <w:rsid w:val="00DC6CF5"/>
    <w:rsid w:val="00DD00D8"/>
    <w:rsid w:val="00DD223B"/>
    <w:rsid w:val="00DD4BB4"/>
    <w:rsid w:val="00DD5442"/>
    <w:rsid w:val="00DD5BC7"/>
    <w:rsid w:val="00DE0787"/>
    <w:rsid w:val="00DE1B53"/>
    <w:rsid w:val="00DE2C3B"/>
    <w:rsid w:val="00DF2A5C"/>
    <w:rsid w:val="00DF6B23"/>
    <w:rsid w:val="00DF7E08"/>
    <w:rsid w:val="00E02806"/>
    <w:rsid w:val="00E0360C"/>
    <w:rsid w:val="00E0391B"/>
    <w:rsid w:val="00E04755"/>
    <w:rsid w:val="00E066B1"/>
    <w:rsid w:val="00E070D4"/>
    <w:rsid w:val="00E07F07"/>
    <w:rsid w:val="00E10D4C"/>
    <w:rsid w:val="00E11667"/>
    <w:rsid w:val="00E11CC7"/>
    <w:rsid w:val="00E12324"/>
    <w:rsid w:val="00E12747"/>
    <w:rsid w:val="00E16169"/>
    <w:rsid w:val="00E173CE"/>
    <w:rsid w:val="00E202DA"/>
    <w:rsid w:val="00E20FBF"/>
    <w:rsid w:val="00E22133"/>
    <w:rsid w:val="00E24534"/>
    <w:rsid w:val="00E25320"/>
    <w:rsid w:val="00E25CBB"/>
    <w:rsid w:val="00E3148A"/>
    <w:rsid w:val="00E31DB9"/>
    <w:rsid w:val="00E36F71"/>
    <w:rsid w:val="00E4013C"/>
    <w:rsid w:val="00E40D30"/>
    <w:rsid w:val="00E428F4"/>
    <w:rsid w:val="00E50B58"/>
    <w:rsid w:val="00E51A19"/>
    <w:rsid w:val="00E6271B"/>
    <w:rsid w:val="00E648D6"/>
    <w:rsid w:val="00E649A5"/>
    <w:rsid w:val="00E668AC"/>
    <w:rsid w:val="00E70D25"/>
    <w:rsid w:val="00E71A11"/>
    <w:rsid w:val="00E71B07"/>
    <w:rsid w:val="00E73AE8"/>
    <w:rsid w:val="00E75365"/>
    <w:rsid w:val="00E76A7D"/>
    <w:rsid w:val="00E83396"/>
    <w:rsid w:val="00E86757"/>
    <w:rsid w:val="00E86DFC"/>
    <w:rsid w:val="00E92314"/>
    <w:rsid w:val="00E926C3"/>
    <w:rsid w:val="00E9544A"/>
    <w:rsid w:val="00EA1BB2"/>
    <w:rsid w:val="00EA241F"/>
    <w:rsid w:val="00EA3398"/>
    <w:rsid w:val="00EA5C11"/>
    <w:rsid w:val="00EA7DC5"/>
    <w:rsid w:val="00EB1AFF"/>
    <w:rsid w:val="00EB1CEB"/>
    <w:rsid w:val="00EB47E3"/>
    <w:rsid w:val="00EB6D44"/>
    <w:rsid w:val="00EB7A6A"/>
    <w:rsid w:val="00EC046A"/>
    <w:rsid w:val="00EC2B56"/>
    <w:rsid w:val="00EC32DC"/>
    <w:rsid w:val="00ED43BF"/>
    <w:rsid w:val="00ED59D9"/>
    <w:rsid w:val="00ED5C1F"/>
    <w:rsid w:val="00ED6D21"/>
    <w:rsid w:val="00EE02E6"/>
    <w:rsid w:val="00EE1C50"/>
    <w:rsid w:val="00EE47F3"/>
    <w:rsid w:val="00EF20A3"/>
    <w:rsid w:val="00EF2426"/>
    <w:rsid w:val="00EF2ADB"/>
    <w:rsid w:val="00EF70EA"/>
    <w:rsid w:val="00EF7954"/>
    <w:rsid w:val="00F00978"/>
    <w:rsid w:val="00F068C8"/>
    <w:rsid w:val="00F105E2"/>
    <w:rsid w:val="00F14AFD"/>
    <w:rsid w:val="00F16A81"/>
    <w:rsid w:val="00F16F4E"/>
    <w:rsid w:val="00F206BF"/>
    <w:rsid w:val="00F247F1"/>
    <w:rsid w:val="00F26C21"/>
    <w:rsid w:val="00F26EA1"/>
    <w:rsid w:val="00F279BC"/>
    <w:rsid w:val="00F3107B"/>
    <w:rsid w:val="00F31DE3"/>
    <w:rsid w:val="00F31F02"/>
    <w:rsid w:val="00F3362F"/>
    <w:rsid w:val="00F34106"/>
    <w:rsid w:val="00F34A9B"/>
    <w:rsid w:val="00F40202"/>
    <w:rsid w:val="00F41A82"/>
    <w:rsid w:val="00F425CF"/>
    <w:rsid w:val="00F45E06"/>
    <w:rsid w:val="00F461C3"/>
    <w:rsid w:val="00F4694A"/>
    <w:rsid w:val="00F50605"/>
    <w:rsid w:val="00F5095C"/>
    <w:rsid w:val="00F55141"/>
    <w:rsid w:val="00F57DC1"/>
    <w:rsid w:val="00F607C2"/>
    <w:rsid w:val="00F616AE"/>
    <w:rsid w:val="00F6435B"/>
    <w:rsid w:val="00F669CB"/>
    <w:rsid w:val="00F7259E"/>
    <w:rsid w:val="00F72B6D"/>
    <w:rsid w:val="00F75F4E"/>
    <w:rsid w:val="00F81913"/>
    <w:rsid w:val="00F85B49"/>
    <w:rsid w:val="00F90676"/>
    <w:rsid w:val="00F916B8"/>
    <w:rsid w:val="00F930E7"/>
    <w:rsid w:val="00F95EA1"/>
    <w:rsid w:val="00FA0FE6"/>
    <w:rsid w:val="00FA5449"/>
    <w:rsid w:val="00FA6329"/>
    <w:rsid w:val="00FB1B65"/>
    <w:rsid w:val="00FB1C8A"/>
    <w:rsid w:val="00FB1FF5"/>
    <w:rsid w:val="00FB27D4"/>
    <w:rsid w:val="00FB6EAC"/>
    <w:rsid w:val="00FB763D"/>
    <w:rsid w:val="00FB78AA"/>
    <w:rsid w:val="00FC1529"/>
    <w:rsid w:val="00FC3F18"/>
    <w:rsid w:val="00FD2AB7"/>
    <w:rsid w:val="00FD4755"/>
    <w:rsid w:val="00FE1382"/>
    <w:rsid w:val="00FE3C00"/>
    <w:rsid w:val="00FE57E1"/>
    <w:rsid w:val="00FF2D7B"/>
    <w:rsid w:val="00FF2FE9"/>
    <w:rsid w:val="00FF3C0F"/>
    <w:rsid w:val="00FF6F60"/>
    <w:rsid w:val="02412B1D"/>
    <w:rsid w:val="02CC6D6A"/>
    <w:rsid w:val="02E9BD31"/>
    <w:rsid w:val="0332F116"/>
    <w:rsid w:val="03697630"/>
    <w:rsid w:val="03BD998D"/>
    <w:rsid w:val="06E3025E"/>
    <w:rsid w:val="0928676D"/>
    <w:rsid w:val="09CE906A"/>
    <w:rsid w:val="0A932A70"/>
    <w:rsid w:val="0DC1DB12"/>
    <w:rsid w:val="10CBECBE"/>
    <w:rsid w:val="111F88EA"/>
    <w:rsid w:val="1183589F"/>
    <w:rsid w:val="127FE7F2"/>
    <w:rsid w:val="15A63137"/>
    <w:rsid w:val="1609CB61"/>
    <w:rsid w:val="16375567"/>
    <w:rsid w:val="16C7BCFC"/>
    <w:rsid w:val="172CB00E"/>
    <w:rsid w:val="185419FD"/>
    <w:rsid w:val="18703B84"/>
    <w:rsid w:val="1974C136"/>
    <w:rsid w:val="1A38E0B0"/>
    <w:rsid w:val="1AF4EF53"/>
    <w:rsid w:val="1CA17FB9"/>
    <w:rsid w:val="1D2E75C1"/>
    <w:rsid w:val="20885182"/>
    <w:rsid w:val="20DDBDBB"/>
    <w:rsid w:val="213E802E"/>
    <w:rsid w:val="22017FDF"/>
    <w:rsid w:val="22E2CBB9"/>
    <w:rsid w:val="2481F619"/>
    <w:rsid w:val="24BFB1E1"/>
    <w:rsid w:val="254A45EC"/>
    <w:rsid w:val="25B359ED"/>
    <w:rsid w:val="289DB44D"/>
    <w:rsid w:val="28FE1894"/>
    <w:rsid w:val="2A104993"/>
    <w:rsid w:val="2AE7FF7C"/>
    <w:rsid w:val="2B686A22"/>
    <w:rsid w:val="2C1D54C7"/>
    <w:rsid w:val="2CFC352C"/>
    <w:rsid w:val="2D75C7AC"/>
    <w:rsid w:val="2F3A2624"/>
    <w:rsid w:val="3150E096"/>
    <w:rsid w:val="316472D2"/>
    <w:rsid w:val="319D19C6"/>
    <w:rsid w:val="31E25912"/>
    <w:rsid w:val="32AB4D53"/>
    <w:rsid w:val="32C748AB"/>
    <w:rsid w:val="336A35E7"/>
    <w:rsid w:val="34CF2090"/>
    <w:rsid w:val="3529A991"/>
    <w:rsid w:val="35DF566A"/>
    <w:rsid w:val="3737B6C0"/>
    <w:rsid w:val="37AE2470"/>
    <w:rsid w:val="3807D773"/>
    <w:rsid w:val="38925B08"/>
    <w:rsid w:val="390B3C8E"/>
    <w:rsid w:val="3B060FD1"/>
    <w:rsid w:val="3BAF13DE"/>
    <w:rsid w:val="3D09B36A"/>
    <w:rsid w:val="3DB9C70E"/>
    <w:rsid w:val="3E330181"/>
    <w:rsid w:val="3F2D8836"/>
    <w:rsid w:val="40FED6AF"/>
    <w:rsid w:val="44E41782"/>
    <w:rsid w:val="4559F138"/>
    <w:rsid w:val="47EAE3D9"/>
    <w:rsid w:val="483C4981"/>
    <w:rsid w:val="485249B5"/>
    <w:rsid w:val="4935C775"/>
    <w:rsid w:val="4968428F"/>
    <w:rsid w:val="4A18C08F"/>
    <w:rsid w:val="4A949218"/>
    <w:rsid w:val="4AB25E86"/>
    <w:rsid w:val="4CEE73B7"/>
    <w:rsid w:val="4F4E992B"/>
    <w:rsid w:val="4FA32C66"/>
    <w:rsid w:val="5053927C"/>
    <w:rsid w:val="50CF7388"/>
    <w:rsid w:val="521CA79C"/>
    <w:rsid w:val="52F6EA3E"/>
    <w:rsid w:val="53C79478"/>
    <w:rsid w:val="53F6FB11"/>
    <w:rsid w:val="5403088B"/>
    <w:rsid w:val="58A1634B"/>
    <w:rsid w:val="58A9D21E"/>
    <w:rsid w:val="591F98A6"/>
    <w:rsid w:val="5A19FCEA"/>
    <w:rsid w:val="5B3DEB08"/>
    <w:rsid w:val="5C16376E"/>
    <w:rsid w:val="5C66D7CF"/>
    <w:rsid w:val="5C759BBF"/>
    <w:rsid w:val="5D2F3F8C"/>
    <w:rsid w:val="5D3C0D56"/>
    <w:rsid w:val="5F59E649"/>
    <w:rsid w:val="600741D7"/>
    <w:rsid w:val="62B859AE"/>
    <w:rsid w:val="63AFCDF5"/>
    <w:rsid w:val="645E6728"/>
    <w:rsid w:val="64791A43"/>
    <w:rsid w:val="64E61CA5"/>
    <w:rsid w:val="660FE524"/>
    <w:rsid w:val="66694E0B"/>
    <w:rsid w:val="67EA6F87"/>
    <w:rsid w:val="699041F6"/>
    <w:rsid w:val="69F1D895"/>
    <w:rsid w:val="6AFC9176"/>
    <w:rsid w:val="6B5AEFEA"/>
    <w:rsid w:val="6C93A097"/>
    <w:rsid w:val="6C96A960"/>
    <w:rsid w:val="6E8A1DBC"/>
    <w:rsid w:val="70892379"/>
    <w:rsid w:val="70AFE276"/>
    <w:rsid w:val="70C07D3F"/>
    <w:rsid w:val="7351F302"/>
    <w:rsid w:val="749052C9"/>
    <w:rsid w:val="75578B82"/>
    <w:rsid w:val="76BBC997"/>
    <w:rsid w:val="76F3994C"/>
    <w:rsid w:val="779A4D68"/>
    <w:rsid w:val="7929E74A"/>
    <w:rsid w:val="79684039"/>
    <w:rsid w:val="7A313790"/>
    <w:rsid w:val="7D27F75E"/>
    <w:rsid w:val="7F0540C8"/>
    <w:rsid w:val="7FAF9B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14:docId w14:val="26C37BF0"/>
  <w15:docId w15:val="{25CA3046-736E-435E-87A5-420B4B72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2"/>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paragraph" w:styleId="Duytlai">
    <w:name w:val="Revision"/>
    <w:hidden/>
    <w:uiPriority w:val="99"/>
    <w:semiHidden/>
    <w:rsid w:val="00EA5C11"/>
    <w:rPr>
      <w:rFonts w:ascii="Tahoma" w:eastAsia="MS Mincho" w:hAnsi="Tahoma" w:cs="Mangal"/>
      <w:szCs w:val="18"/>
      <w:lang w:eastAsia="hi-IN" w:bidi="hi-IN"/>
    </w:rPr>
  </w:style>
  <w:style w:type="character" w:styleId="FollowedHyperlink">
    <w:name w:val="FollowedHyperlink"/>
    <w:basedOn w:val="Phngmcinhcuaoanvn"/>
    <w:semiHidden/>
    <w:unhideWhenUsed/>
    <w:rsid w:val="00EA5C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vi/Home/Planner/" TargetMode="External"/><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yperlink" Target="https://www.phpmyadmin.ne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builien2010/ProjectManagement.git"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laravel.com/docs/6.x" TargetMode="External"/><Relationship Id="rId30" Type="http://schemas.openxmlformats.org/officeDocument/2006/relationships/header" Target="header3.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050A2-2E22-46CA-B51F-DF10EB1C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2062</Words>
  <Characters>11757</Characters>
  <Application>Microsoft Office Word</Application>
  <DocSecurity>0</DocSecurity>
  <Lines>97</Lines>
  <Paragraphs>27</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 </cp:lastModifiedBy>
  <cp:revision>2</cp:revision>
  <cp:lastPrinted>2008-03-13T11:02:00Z</cp:lastPrinted>
  <dcterms:created xsi:type="dcterms:W3CDTF">2019-12-17T07:45:00Z</dcterms:created>
  <dcterms:modified xsi:type="dcterms:W3CDTF">2019-12-17T07:45:00Z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